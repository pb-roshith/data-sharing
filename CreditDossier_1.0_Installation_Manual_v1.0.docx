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docMetadata/LabelInfo.xml" ContentType="application/vnd.ms-office.classificationlabel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5B765B" w14:textId="77777777" w:rsidR="0066229C" w:rsidRPr="005D1401" w:rsidRDefault="00957A24" w:rsidP="0066229C">
      <w:pPr>
        <w:rPr>
          <w:rFonts w:ascii="Arial" w:hAnsi="Arial" w:cs="Arial"/>
          <w:sz w:val="22"/>
          <w:szCs w:val="22"/>
        </w:rPr>
      </w:pPr>
      <w:r w:rsidRPr="005D1401">
        <w:rPr>
          <w:rFonts w:ascii="Arial" w:eastAsia="Calibri" w:hAnsi="Arial" w:cs="Arial"/>
          <w:noProof/>
          <w:sz w:val="22"/>
        </w:rPr>
        <mc:AlternateContent>
          <mc:Choice Requires="wpg">
            <w:drawing>
              <wp:anchor distT="0" distB="0" distL="114300" distR="114300" simplePos="0" relativeHeight="251730944" behindDoc="0" locked="0" layoutInCell="1" allowOverlap="1" wp14:anchorId="623120BE" wp14:editId="11C1FA5C">
                <wp:simplePos x="0" y="0"/>
                <wp:positionH relativeFrom="page">
                  <wp:posOffset>7486</wp:posOffset>
                </wp:positionH>
                <wp:positionV relativeFrom="page">
                  <wp:posOffset>-335280</wp:posOffset>
                </wp:positionV>
                <wp:extent cx="7751428" cy="2313415"/>
                <wp:effectExtent l="0" t="0" r="0" b="0"/>
                <wp:wrapTopAndBottom/>
                <wp:docPr id="70" name="Group 70"/>
                <wp:cNvGraphicFramePr/>
                <a:graphic xmlns:a="http://schemas.openxmlformats.org/drawingml/2006/main">
                  <a:graphicData uri="http://schemas.microsoft.com/office/word/2010/wordprocessingGroup">
                    <wpg:wgp>
                      <wpg:cNvGrpSpPr/>
                      <wpg:grpSpPr>
                        <a:xfrm>
                          <a:off x="0" y="0"/>
                          <a:ext cx="7751428" cy="2313415"/>
                          <a:chOff x="0" y="460439"/>
                          <a:chExt cx="7751810" cy="2313860"/>
                        </a:xfrm>
                      </wpg:grpSpPr>
                      <wps:wsp>
                        <wps:cNvPr id="71" name="Rectangle 71"/>
                        <wps:cNvSpPr/>
                        <wps:spPr>
                          <a:xfrm>
                            <a:off x="914705" y="460439"/>
                            <a:ext cx="42236" cy="169502"/>
                          </a:xfrm>
                          <a:prstGeom prst="rect">
                            <a:avLst/>
                          </a:prstGeom>
                          <a:ln>
                            <a:noFill/>
                          </a:ln>
                        </wps:spPr>
                        <wps:txbx>
                          <w:txbxContent>
                            <w:p w14:paraId="13FF56C5" w14:textId="77777777" w:rsidR="00014E46" w:rsidRDefault="00014E46" w:rsidP="00441F39">
                              <w:pPr>
                                <w:spacing w:after="160" w:line="259" w:lineRule="auto"/>
                              </w:pPr>
                              <w:r>
                                <w:rPr>
                                  <w:sz w:val="18"/>
                                </w:rP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9"/>
                          <a:stretch>
                            <a:fillRect/>
                          </a:stretch>
                        </pic:blipFill>
                        <pic:spPr>
                          <a:xfrm>
                            <a:off x="0" y="802243"/>
                            <a:ext cx="7751810" cy="197205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3120BE" id="Group 70" o:spid="_x0000_s1026" style="position:absolute;margin-left:.6pt;margin-top:-26.4pt;width:610.35pt;height:182.15pt;z-index:251730944;mso-position-horizontal-relative:page;mso-position-vertical-relative:page;mso-width-relative:margin;mso-height-relative:margin" coordorigin=",4604" coordsize="77518,231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WK&#10;8nr1mvKxfxo9DD/CzyekpaSvVjHc87awUUUUFBRRRQIKKKKACiiigYUUUUCCiiigAooooB6hRRRQ&#10;IKKKKBhRRRQD1CiiigQUUUUDCiiigAooooAKKKKACiiigAooooAKKKKVgCiiihKwBRRRVAFFFFTY&#10;AooooSsAUUUVQBRRRSAKKKKACiiigAooopWAKKKKErAFFFFUAUUUUg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1mvJq9YrysX8aPQw/ws8opKWkr1&#10;o9Tz5bIKKKKQ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rNeTV6zXlYv40ehh/hZ5PSUtJXrR6nny2QUUUU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">
                <v:rect id="Rectangle 71" o:spid="_x0000_s1027" style="position:absolute;left:9147;top:4604;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3FF56C5" w14:textId="77777777" w:rsidR="00014E46" w:rsidRDefault="00014E46" w:rsidP="00441F39">
                        <w:pPr>
                          <w:spacing w:after="160" w:line="259" w:lineRule="auto"/>
                        </w:pPr>
                        <w:r>
                          <w:rPr>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28" type="#_x0000_t75" style="position:absolute;top:8022;width:77518;height:19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">
                  <v:imagedata r:id="rId10" o:title=""/>
                </v:shape>
                <w10:wrap type="topAndBottom" anchorx="page" anchory="page"/>
              </v:group>
            </w:pict>
          </mc:Fallback>
        </mc:AlternateContent>
      </w:r>
    </w:p>
    <w:p w14:paraId="67D87771" w14:textId="77777777" w:rsidR="0066229C" w:rsidRPr="005D1401" w:rsidRDefault="0066229C" w:rsidP="0066229C">
      <w:pPr>
        <w:rPr>
          <w:rFonts w:ascii="Arial" w:hAnsi="Arial" w:cs="Arial"/>
        </w:rPr>
      </w:pPr>
      <w:r w:rsidRPr="005D1401">
        <w:rPr>
          <w:rFonts w:ascii="Arial" w:hAnsi="Arial" w:cs="Arial"/>
          <w:sz w:val="22"/>
          <w:szCs w:val="22"/>
        </w:rPr>
        <w:tab/>
      </w:r>
    </w:p>
    <w:p w14:paraId="766B29F3" w14:textId="77777777" w:rsidR="0066229C" w:rsidRPr="005D1401" w:rsidRDefault="0066229C" w:rsidP="0066229C">
      <w:pPr>
        <w:pStyle w:val="FrontMatter1"/>
        <w:tabs>
          <w:tab w:val="center" w:pos="4513"/>
          <w:tab w:val="left" w:pos="7245"/>
        </w:tabs>
        <w:rPr>
          <w:rFonts w:ascii="Arial" w:hAnsi="Arial" w:cs="Arial"/>
          <w:color w:val="DDDDDD"/>
          <w:sz w:val="22"/>
          <w:szCs w:val="22"/>
        </w:rPr>
      </w:pPr>
    </w:p>
    <w:p w14:paraId="083551CE" w14:textId="77777777" w:rsidR="0066229C" w:rsidRPr="005D1401" w:rsidRDefault="0066229C" w:rsidP="0066229C">
      <w:pPr>
        <w:pStyle w:val="FrontMatter2"/>
        <w:rPr>
          <w:rFonts w:ascii="Arial" w:hAnsi="Arial" w:cs="Arial"/>
          <w:sz w:val="22"/>
          <w:szCs w:val="22"/>
        </w:rPr>
      </w:pPr>
    </w:p>
    <w:p w14:paraId="00900F80" w14:textId="77777777" w:rsidR="0066229C" w:rsidRPr="005D1401" w:rsidRDefault="0066229C" w:rsidP="0066229C">
      <w:pPr>
        <w:pStyle w:val="FrontMatter2"/>
        <w:rPr>
          <w:rFonts w:ascii="Arial" w:hAnsi="Arial" w:cs="Arial"/>
          <w:sz w:val="22"/>
          <w:szCs w:val="22"/>
        </w:rPr>
      </w:pPr>
    </w:p>
    <w:p w14:paraId="31AF55CD" w14:textId="77777777" w:rsidR="0066229C" w:rsidRPr="005D1401" w:rsidRDefault="0066229C" w:rsidP="0066229C">
      <w:pPr>
        <w:pStyle w:val="FrontMatter2"/>
        <w:rPr>
          <w:rFonts w:ascii="Arial" w:hAnsi="Arial" w:cs="Arial"/>
          <w:sz w:val="22"/>
          <w:szCs w:val="22"/>
        </w:rPr>
      </w:pPr>
    </w:p>
    <w:p w14:paraId="2E7B6B12" w14:textId="77777777" w:rsidR="00090CBD" w:rsidRPr="005D1401" w:rsidRDefault="00090CBD" w:rsidP="00090CBD">
      <w:pPr>
        <w:spacing w:after="76" w:line="259" w:lineRule="auto"/>
        <w:ind w:left="180"/>
        <w:rPr>
          <w:rFonts w:ascii="Arial" w:hAnsi="Arial" w:cs="Arial"/>
        </w:rPr>
      </w:pPr>
      <w:r w:rsidRPr="005D1401">
        <w:rPr>
          <w:rFonts w:ascii="Arial" w:eastAsia="Arial" w:hAnsi="Arial" w:cs="Arial"/>
          <w:b/>
          <w:sz w:val="48"/>
        </w:rPr>
        <w:t>TCS BFSI R</w:t>
      </w:r>
      <w:r w:rsidR="002739DE">
        <w:rPr>
          <w:rFonts w:ascii="Arial" w:eastAsia="Arial" w:hAnsi="Arial" w:cs="Arial"/>
          <w:b/>
          <w:sz w:val="48"/>
        </w:rPr>
        <w:t xml:space="preserve">esearch </w:t>
      </w:r>
      <w:r w:rsidRPr="005D1401">
        <w:rPr>
          <w:rFonts w:ascii="Arial" w:eastAsia="Arial" w:hAnsi="Arial" w:cs="Arial"/>
          <w:b/>
          <w:sz w:val="48"/>
        </w:rPr>
        <w:t>&amp;</w:t>
      </w:r>
      <w:r w:rsidR="002739DE">
        <w:rPr>
          <w:rFonts w:ascii="Arial" w:eastAsia="Arial" w:hAnsi="Arial" w:cs="Arial"/>
          <w:b/>
          <w:sz w:val="48"/>
        </w:rPr>
        <w:t xml:space="preserve"> </w:t>
      </w:r>
      <w:r w:rsidRPr="005D1401">
        <w:rPr>
          <w:rFonts w:ascii="Arial" w:eastAsia="Arial" w:hAnsi="Arial" w:cs="Arial"/>
          <w:b/>
          <w:sz w:val="48"/>
        </w:rPr>
        <w:t>I</w:t>
      </w:r>
      <w:r w:rsidR="002739DE">
        <w:rPr>
          <w:rFonts w:ascii="Arial" w:eastAsia="Arial" w:hAnsi="Arial" w:cs="Arial"/>
          <w:b/>
          <w:sz w:val="48"/>
        </w:rPr>
        <w:t>nnovation</w:t>
      </w:r>
    </w:p>
    <w:p w14:paraId="4FC76F76" w14:textId="77777777" w:rsidR="00090CBD" w:rsidRPr="005D1401" w:rsidRDefault="00090CBD" w:rsidP="00090CBD">
      <w:pPr>
        <w:spacing w:after="37" w:line="259" w:lineRule="auto"/>
        <w:ind w:left="180"/>
        <w:rPr>
          <w:rFonts w:ascii="Arial" w:hAnsi="Arial" w:cs="Arial"/>
        </w:rPr>
      </w:pPr>
      <w:r w:rsidRPr="005D1401">
        <w:rPr>
          <w:rFonts w:ascii="Arial" w:eastAsia="Arial" w:hAnsi="Arial" w:cs="Arial"/>
          <w:b/>
          <w:sz w:val="48"/>
        </w:rPr>
        <w:t xml:space="preserve"> </w:t>
      </w:r>
    </w:p>
    <w:p w14:paraId="310BE2DD" w14:textId="59A72247" w:rsidR="00090CBD" w:rsidRPr="005D1401" w:rsidRDefault="001358E4" w:rsidP="00090CBD">
      <w:pPr>
        <w:spacing w:after="80" w:line="259" w:lineRule="auto"/>
        <w:ind w:left="180"/>
        <w:rPr>
          <w:rFonts w:ascii="Arial" w:hAnsi="Arial" w:cs="Arial"/>
        </w:rPr>
      </w:pPr>
      <w:r w:rsidRPr="001358E4">
        <w:rPr>
          <w:rFonts w:ascii="Arial" w:eastAsia="Arial" w:hAnsi="Arial" w:cs="Arial"/>
          <w:b/>
          <w:sz w:val="32"/>
        </w:rPr>
        <w:t>Credit Dossier-</w:t>
      </w:r>
      <w:r w:rsidR="00F85DBB">
        <w:rPr>
          <w:rFonts w:ascii="Arial" w:eastAsia="Arial" w:hAnsi="Arial" w:cs="Arial"/>
          <w:b/>
          <w:sz w:val="32"/>
        </w:rPr>
        <w:t>1</w:t>
      </w:r>
      <w:r w:rsidR="00090CBD" w:rsidRPr="005D1401">
        <w:rPr>
          <w:rFonts w:ascii="Arial" w:eastAsia="Arial" w:hAnsi="Arial" w:cs="Arial"/>
          <w:b/>
          <w:sz w:val="32"/>
        </w:rPr>
        <w:t>.0</w:t>
      </w:r>
      <w:r w:rsidR="00090CBD" w:rsidRPr="005D1401">
        <w:rPr>
          <w:rFonts w:ascii="Arial" w:eastAsia="Arial" w:hAnsi="Arial" w:cs="Arial"/>
          <w:b/>
          <w:sz w:val="48"/>
        </w:rPr>
        <w:t xml:space="preserve"> </w:t>
      </w:r>
    </w:p>
    <w:p w14:paraId="300B041D" w14:textId="77777777" w:rsidR="00090CBD" w:rsidRPr="005D1401" w:rsidRDefault="00090CBD" w:rsidP="00090CBD">
      <w:pPr>
        <w:spacing w:after="208" w:line="259" w:lineRule="auto"/>
        <w:ind w:left="180"/>
        <w:rPr>
          <w:rFonts w:ascii="Arial" w:hAnsi="Arial" w:cs="Arial"/>
        </w:rPr>
      </w:pPr>
      <w:r w:rsidRPr="005D1401">
        <w:rPr>
          <w:rFonts w:ascii="Arial" w:eastAsia="Arial" w:hAnsi="Arial" w:cs="Arial"/>
          <w:b/>
          <w:color w:val="4E84C4"/>
          <w:sz w:val="36"/>
        </w:rPr>
        <w:t xml:space="preserve"> </w:t>
      </w:r>
    </w:p>
    <w:p w14:paraId="31A99F7B" w14:textId="77777777" w:rsidR="0066229C" w:rsidRPr="005D1401" w:rsidRDefault="00385E55" w:rsidP="00441F39">
      <w:pPr>
        <w:spacing w:after="228" w:line="265" w:lineRule="auto"/>
        <w:ind w:left="175"/>
        <w:rPr>
          <w:rFonts w:ascii="Arial" w:hAnsi="Arial" w:cs="Arial"/>
        </w:rPr>
      </w:pPr>
      <w:r>
        <w:rPr>
          <w:rFonts w:ascii="Arial" w:eastAsia="Arial" w:hAnsi="Arial" w:cs="Arial"/>
          <w:b/>
          <w:color w:val="4E84C4"/>
          <w:sz w:val="36"/>
        </w:rPr>
        <w:t>Installation</w:t>
      </w:r>
      <w:r w:rsidR="00090CBD" w:rsidRPr="005D1401">
        <w:rPr>
          <w:rFonts w:ascii="Arial" w:eastAsia="Arial" w:hAnsi="Arial" w:cs="Arial"/>
          <w:b/>
          <w:color w:val="4E84C4"/>
          <w:sz w:val="36"/>
        </w:rPr>
        <w:t xml:space="preserve"> Manual </w:t>
      </w:r>
    </w:p>
    <w:p w14:paraId="53580E72" w14:textId="77777777" w:rsidR="0066229C" w:rsidRPr="005D1401" w:rsidRDefault="0066229C" w:rsidP="0066229C">
      <w:pPr>
        <w:pStyle w:val="FrontMatter2"/>
        <w:rPr>
          <w:rFonts w:ascii="Arial" w:hAnsi="Arial" w:cs="Arial"/>
          <w:sz w:val="22"/>
          <w:szCs w:val="22"/>
        </w:rPr>
      </w:pPr>
    </w:p>
    <w:p w14:paraId="742F004E" w14:textId="28D0E13E" w:rsidR="00441F39" w:rsidRPr="005D1401" w:rsidRDefault="00A64D50" w:rsidP="00441F39">
      <w:pPr>
        <w:spacing w:after="4261" w:line="265" w:lineRule="auto"/>
        <w:ind w:left="175"/>
        <w:rPr>
          <w:rFonts w:ascii="Arial" w:hAnsi="Arial" w:cs="Arial"/>
        </w:rPr>
      </w:pPr>
      <w:bookmarkStart w:id="0" w:name="OLE_LINK1"/>
      <w:bookmarkStart w:id="1" w:name="OLE_LINK2"/>
      <w:r>
        <w:rPr>
          <w:rFonts w:ascii="Arial" w:eastAsia="Arial" w:hAnsi="Arial" w:cs="Arial"/>
          <w:b/>
          <w:color w:val="4E84C4"/>
          <w:sz w:val="36"/>
        </w:rPr>
        <w:t>SEP</w:t>
      </w:r>
      <w:r w:rsidR="00441F39" w:rsidRPr="005D1401">
        <w:rPr>
          <w:rFonts w:ascii="Arial" w:eastAsia="Arial" w:hAnsi="Arial" w:cs="Arial"/>
          <w:b/>
          <w:color w:val="4E84C4"/>
          <w:sz w:val="36"/>
        </w:rPr>
        <w:t xml:space="preserve"> </w:t>
      </w:r>
      <w:r>
        <w:rPr>
          <w:rFonts w:ascii="Arial" w:eastAsia="Arial" w:hAnsi="Arial" w:cs="Arial"/>
          <w:b/>
          <w:color w:val="4E84C4"/>
          <w:sz w:val="36"/>
        </w:rPr>
        <w:t>,</w:t>
      </w:r>
      <w:r w:rsidR="00441F39" w:rsidRPr="005D1401">
        <w:rPr>
          <w:rFonts w:ascii="Arial" w:eastAsia="Arial" w:hAnsi="Arial" w:cs="Arial"/>
          <w:b/>
          <w:color w:val="4E84C4"/>
          <w:sz w:val="36"/>
        </w:rPr>
        <w:t>20</w:t>
      </w:r>
      <w:r w:rsidR="001358E4">
        <w:rPr>
          <w:rFonts w:ascii="Arial" w:eastAsia="Arial" w:hAnsi="Arial" w:cs="Arial"/>
          <w:b/>
          <w:color w:val="4E84C4"/>
          <w:sz w:val="36"/>
        </w:rPr>
        <w:t>2</w:t>
      </w:r>
      <w:r w:rsidR="00F85DBB">
        <w:rPr>
          <w:rFonts w:ascii="Arial" w:eastAsia="Arial" w:hAnsi="Arial" w:cs="Arial"/>
          <w:b/>
          <w:color w:val="4E84C4"/>
          <w:sz w:val="36"/>
        </w:rPr>
        <w:t>6</w:t>
      </w:r>
    </w:p>
    <w:bookmarkEnd w:id="0"/>
    <w:bookmarkEnd w:id="1"/>
    <w:p w14:paraId="4A2BA8D2" w14:textId="77777777" w:rsidR="0066229C" w:rsidRPr="005D1401" w:rsidRDefault="0066229C" w:rsidP="0066229C">
      <w:pPr>
        <w:pStyle w:val="FrontMatter2"/>
        <w:rPr>
          <w:rFonts w:ascii="Arial" w:hAnsi="Arial" w:cs="Arial"/>
          <w:sz w:val="22"/>
          <w:szCs w:val="22"/>
        </w:rPr>
      </w:pPr>
    </w:p>
    <w:p w14:paraId="07F85D21" w14:textId="77777777" w:rsidR="0066229C" w:rsidRPr="005D1401" w:rsidRDefault="0066229C" w:rsidP="0066229C">
      <w:pPr>
        <w:pStyle w:val="FrontMatter2"/>
        <w:rPr>
          <w:rFonts w:ascii="Arial" w:hAnsi="Arial" w:cs="Arial"/>
          <w:sz w:val="22"/>
          <w:szCs w:val="22"/>
        </w:rPr>
      </w:pPr>
    </w:p>
    <w:p w14:paraId="5E19707C" w14:textId="77777777" w:rsidR="0066229C" w:rsidRPr="005D1401" w:rsidRDefault="0066229C" w:rsidP="0066229C">
      <w:pPr>
        <w:pStyle w:val="FrontMatter2"/>
        <w:rPr>
          <w:rFonts w:ascii="Arial" w:hAnsi="Arial" w:cs="Arial"/>
          <w:sz w:val="22"/>
          <w:szCs w:val="22"/>
        </w:rPr>
      </w:pPr>
    </w:p>
    <w:p w14:paraId="10FD396A" w14:textId="77777777" w:rsidR="0066229C" w:rsidRPr="005D1401" w:rsidRDefault="0066229C" w:rsidP="0066229C">
      <w:pPr>
        <w:pStyle w:val="FrontMatter2"/>
        <w:rPr>
          <w:rFonts w:ascii="Arial" w:hAnsi="Arial" w:cs="Arial"/>
          <w:sz w:val="22"/>
          <w:szCs w:val="22"/>
        </w:rPr>
      </w:pPr>
    </w:p>
    <w:p w14:paraId="5D904E5B" w14:textId="77777777" w:rsidR="0066229C" w:rsidRPr="005D1401" w:rsidRDefault="0066229C" w:rsidP="0066229C">
      <w:pPr>
        <w:rPr>
          <w:rFonts w:ascii="Arial" w:hAnsi="Arial" w:cs="Arial"/>
          <w:sz w:val="22"/>
          <w:szCs w:val="22"/>
          <w:lang w:val="fr-FR"/>
        </w:rPr>
      </w:pPr>
    </w:p>
    <w:p w14:paraId="041AD167" w14:textId="77777777" w:rsidR="0066229C" w:rsidRPr="005D1401" w:rsidRDefault="0066229C" w:rsidP="0066229C">
      <w:pPr>
        <w:rPr>
          <w:rFonts w:ascii="Arial" w:hAnsi="Arial" w:cs="Arial"/>
          <w:sz w:val="22"/>
          <w:szCs w:val="22"/>
          <w:lang w:val="fr-FR"/>
        </w:rPr>
      </w:pPr>
    </w:p>
    <w:p w14:paraId="13E015D1" w14:textId="77777777" w:rsidR="0066229C" w:rsidRPr="005D1401" w:rsidRDefault="0066229C" w:rsidP="0066229C">
      <w:pPr>
        <w:rPr>
          <w:rFonts w:ascii="Arial" w:hAnsi="Arial" w:cs="Arial"/>
          <w:sz w:val="22"/>
          <w:szCs w:val="22"/>
          <w:lang w:val="fr-FR"/>
        </w:rPr>
      </w:pPr>
    </w:p>
    <w:p w14:paraId="16B1ABA6" w14:textId="77777777" w:rsidR="0066229C" w:rsidRPr="005D1401" w:rsidRDefault="0066229C" w:rsidP="0066229C">
      <w:pPr>
        <w:rPr>
          <w:rFonts w:ascii="Arial" w:hAnsi="Arial" w:cs="Arial"/>
          <w:sz w:val="22"/>
          <w:szCs w:val="22"/>
          <w:lang w:val="fr-FR"/>
        </w:rPr>
      </w:pPr>
    </w:p>
    <w:p w14:paraId="3912C60A" w14:textId="77777777" w:rsidR="0066229C" w:rsidRPr="005D1401" w:rsidRDefault="0066229C" w:rsidP="0066229C">
      <w:pPr>
        <w:rPr>
          <w:rFonts w:ascii="Arial" w:hAnsi="Arial" w:cs="Arial"/>
          <w:sz w:val="22"/>
          <w:szCs w:val="22"/>
          <w:lang w:val="fr-FR"/>
        </w:rPr>
      </w:pPr>
    </w:p>
    <w:p w14:paraId="20443318" w14:textId="77777777" w:rsidR="00211F87" w:rsidRPr="005D1401" w:rsidRDefault="00211F87" w:rsidP="0066229C">
      <w:pPr>
        <w:rPr>
          <w:rFonts w:ascii="Arial" w:hAnsi="Arial" w:cs="Arial"/>
          <w:color w:val="00000A"/>
          <w:sz w:val="22"/>
          <w:szCs w:val="22"/>
          <w:lang w:val="en-AU"/>
        </w:rPr>
      </w:pPr>
    </w:p>
    <w:p w14:paraId="7368E1CD" w14:textId="77777777" w:rsidR="0059230E" w:rsidRPr="005D1401" w:rsidRDefault="0059230E" w:rsidP="0059230E">
      <w:pPr>
        <w:spacing w:line="259" w:lineRule="auto"/>
        <w:ind w:right="4638"/>
        <w:rPr>
          <w:rFonts w:ascii="Arial" w:hAnsi="Arial" w:cs="Arial"/>
          <w:color w:val="4E84C4"/>
          <w:sz w:val="28"/>
        </w:rPr>
      </w:pPr>
    </w:p>
    <w:tbl>
      <w:tblPr>
        <w:tblStyle w:val="TableGrid"/>
        <w:tblpPr w:leftFromText="180" w:rightFromText="180" w:vertAnchor="text" w:horzAnchor="margin" w:tblpXSpec="center" w:tblpY="40"/>
        <w:tblW w:w="8089" w:type="dxa"/>
        <w:tblInd w:w="0" w:type="dxa"/>
        <w:tblCellMar>
          <w:top w:w="71" w:type="dxa"/>
          <w:left w:w="107" w:type="dxa"/>
          <w:right w:w="115" w:type="dxa"/>
        </w:tblCellMar>
        <w:tblLook w:val="04A0" w:firstRow="1" w:lastRow="0" w:firstColumn="1" w:lastColumn="0" w:noHBand="0" w:noVBand="1"/>
      </w:tblPr>
      <w:tblGrid>
        <w:gridCol w:w="8089"/>
      </w:tblGrid>
      <w:tr w:rsidR="0059230E" w:rsidRPr="005D1401" w14:paraId="62FEF1E2" w14:textId="77777777" w:rsidTr="0059230E">
        <w:trPr>
          <w:trHeight w:val="547"/>
        </w:trPr>
        <w:tc>
          <w:tcPr>
            <w:tcW w:w="8089" w:type="dxa"/>
            <w:tcBorders>
              <w:top w:val="single" w:sz="4" w:space="0" w:color="000000"/>
              <w:left w:val="single" w:sz="4" w:space="0" w:color="000000"/>
              <w:bottom w:val="single" w:sz="4" w:space="0" w:color="000000"/>
              <w:right w:val="single" w:sz="4" w:space="0" w:color="000000"/>
            </w:tcBorders>
            <w:shd w:val="clear" w:color="auto" w:fill="4E84C4"/>
            <w:vAlign w:val="center"/>
          </w:tcPr>
          <w:p w14:paraId="19AB7D9F" w14:textId="77777777" w:rsidR="0059230E" w:rsidRPr="005D1401" w:rsidRDefault="0059230E" w:rsidP="0059230E">
            <w:pPr>
              <w:spacing w:line="259" w:lineRule="auto"/>
              <w:ind w:left="8"/>
              <w:jc w:val="center"/>
              <w:rPr>
                <w:rFonts w:ascii="Arial" w:hAnsi="Arial" w:cs="Arial"/>
              </w:rPr>
            </w:pPr>
            <w:r w:rsidRPr="005D1401">
              <w:rPr>
                <w:rFonts w:ascii="Arial" w:eastAsia="Arial" w:hAnsi="Arial" w:cs="Arial"/>
                <w:b/>
                <w:color w:val="FFFFFF"/>
                <w:sz w:val="28"/>
                <w:szCs w:val="32"/>
              </w:rPr>
              <w:t xml:space="preserve">Notice </w:t>
            </w:r>
          </w:p>
        </w:tc>
      </w:tr>
      <w:tr w:rsidR="0059230E" w:rsidRPr="005D1401" w14:paraId="3B0CE96B" w14:textId="77777777" w:rsidTr="0059230E">
        <w:trPr>
          <w:trHeight w:val="2082"/>
        </w:trPr>
        <w:tc>
          <w:tcPr>
            <w:tcW w:w="8089" w:type="dxa"/>
            <w:tcBorders>
              <w:top w:val="single" w:sz="4" w:space="0" w:color="000000"/>
              <w:left w:val="single" w:sz="4" w:space="0" w:color="000000"/>
              <w:bottom w:val="single" w:sz="4" w:space="0" w:color="000000"/>
              <w:right w:val="single" w:sz="4" w:space="0" w:color="000000"/>
            </w:tcBorders>
          </w:tcPr>
          <w:p w14:paraId="699262FC" w14:textId="520C57E6" w:rsidR="0059230E" w:rsidRPr="005D1401" w:rsidRDefault="0059230E" w:rsidP="002B2A19">
            <w:pPr>
              <w:spacing w:after="117" w:line="259" w:lineRule="auto"/>
              <w:jc w:val="both"/>
              <w:rPr>
                <w:rFonts w:ascii="Arial" w:hAnsi="Arial" w:cs="Arial"/>
                <w:sz w:val="22"/>
                <w:szCs w:val="22"/>
              </w:rPr>
            </w:pPr>
            <w:r w:rsidRPr="005D1401">
              <w:rPr>
                <w:rFonts w:ascii="Arial" w:hAnsi="Arial" w:cs="Arial"/>
                <w:sz w:val="22"/>
                <w:szCs w:val="22"/>
              </w:rPr>
              <w:t>© 20</w:t>
            </w:r>
            <w:r w:rsidR="00981AEA">
              <w:rPr>
                <w:rFonts w:ascii="Arial" w:hAnsi="Arial" w:cs="Arial"/>
                <w:sz w:val="22"/>
                <w:szCs w:val="22"/>
              </w:rPr>
              <w:t>2</w:t>
            </w:r>
            <w:r w:rsidR="004628A2">
              <w:rPr>
                <w:rFonts w:ascii="Arial" w:hAnsi="Arial" w:cs="Arial"/>
                <w:sz w:val="22"/>
                <w:szCs w:val="22"/>
              </w:rPr>
              <w:t>6</w:t>
            </w:r>
            <w:r w:rsidRPr="005D1401">
              <w:rPr>
                <w:rFonts w:ascii="Arial" w:hAnsi="Arial" w:cs="Arial"/>
                <w:sz w:val="22"/>
                <w:szCs w:val="22"/>
              </w:rPr>
              <w:t xml:space="preserve"> Tata Consultancy Services Limited </w:t>
            </w:r>
          </w:p>
          <w:p w14:paraId="2FEC4F5D" w14:textId="77777777" w:rsidR="0059230E" w:rsidRPr="005D1401" w:rsidRDefault="0059230E" w:rsidP="002B2A19">
            <w:pPr>
              <w:spacing w:after="84" w:line="312" w:lineRule="auto"/>
              <w:jc w:val="both"/>
              <w:rPr>
                <w:rFonts w:ascii="Arial" w:hAnsi="Arial" w:cs="Arial"/>
                <w:sz w:val="22"/>
                <w:szCs w:val="22"/>
              </w:rPr>
            </w:pPr>
            <w:r w:rsidRPr="005D1401">
              <w:rPr>
                <w:rFonts w:ascii="Arial" w:hAnsi="Arial" w:cs="Arial"/>
                <w:sz w:val="22"/>
                <w:szCs w:val="22"/>
              </w:rPr>
              <w:t xml:space="preserve">This is a controlled document. Unauthorized access, copying, replication or usage for a purpose other than for which it is intended, are prohibited. </w:t>
            </w:r>
          </w:p>
          <w:p w14:paraId="17AD7941" w14:textId="77777777" w:rsidR="0059230E" w:rsidRPr="005D1401" w:rsidRDefault="0059230E" w:rsidP="002B2A19">
            <w:pPr>
              <w:spacing w:after="60" w:line="314" w:lineRule="auto"/>
              <w:jc w:val="both"/>
              <w:rPr>
                <w:rFonts w:ascii="Arial" w:hAnsi="Arial" w:cs="Arial"/>
                <w:sz w:val="22"/>
                <w:szCs w:val="22"/>
              </w:rPr>
            </w:pPr>
            <w:r w:rsidRPr="005D1401">
              <w:rPr>
                <w:rFonts w:ascii="Arial" w:hAnsi="Arial" w:cs="Arial"/>
                <w:sz w:val="22"/>
                <w:szCs w:val="22"/>
              </w:rPr>
              <w:t xml:space="preserve">All trademarks that appear in the document have been used for identification purposes only and belong to their respective companies. </w:t>
            </w:r>
          </w:p>
          <w:p w14:paraId="75117D9D" w14:textId="77777777" w:rsidR="0059230E" w:rsidRPr="005D1401" w:rsidRDefault="0059230E" w:rsidP="0059230E">
            <w:pPr>
              <w:spacing w:line="259" w:lineRule="auto"/>
              <w:ind w:left="61"/>
              <w:jc w:val="center"/>
              <w:rPr>
                <w:rFonts w:ascii="Arial" w:hAnsi="Arial" w:cs="Arial"/>
              </w:rPr>
            </w:pPr>
            <w:r w:rsidRPr="005D1401">
              <w:rPr>
                <w:rFonts w:ascii="Arial" w:hAnsi="Arial" w:cs="Arial"/>
              </w:rPr>
              <w:t xml:space="preserve"> </w:t>
            </w:r>
          </w:p>
        </w:tc>
      </w:tr>
    </w:tbl>
    <w:p w14:paraId="79639199" w14:textId="77777777" w:rsidR="0059230E" w:rsidRPr="005D1401" w:rsidRDefault="0059230E" w:rsidP="0059230E">
      <w:pPr>
        <w:spacing w:line="259" w:lineRule="auto"/>
        <w:ind w:right="4638"/>
        <w:rPr>
          <w:rFonts w:ascii="Arial" w:hAnsi="Arial" w:cs="Arial"/>
          <w:color w:val="4E84C4"/>
          <w:sz w:val="28"/>
        </w:rPr>
      </w:pPr>
    </w:p>
    <w:p w14:paraId="7BD591B7" w14:textId="77777777" w:rsidR="0059230E" w:rsidRPr="005D1401" w:rsidRDefault="0059230E" w:rsidP="0059230E">
      <w:pPr>
        <w:spacing w:line="259" w:lineRule="auto"/>
        <w:ind w:right="4638"/>
        <w:rPr>
          <w:rFonts w:ascii="Arial" w:hAnsi="Arial" w:cs="Arial"/>
          <w:color w:val="4E84C4"/>
          <w:sz w:val="28"/>
        </w:rPr>
      </w:pPr>
    </w:p>
    <w:p w14:paraId="4B44127D" w14:textId="77777777" w:rsidR="0059230E" w:rsidRPr="005D1401" w:rsidRDefault="0059230E" w:rsidP="0059230E">
      <w:pPr>
        <w:spacing w:line="259" w:lineRule="auto"/>
        <w:ind w:right="4638"/>
        <w:rPr>
          <w:rFonts w:ascii="Arial" w:hAnsi="Arial" w:cs="Arial"/>
          <w:color w:val="4E84C4"/>
          <w:sz w:val="28"/>
        </w:rPr>
      </w:pPr>
    </w:p>
    <w:p w14:paraId="0D862CBD" w14:textId="77777777" w:rsidR="0059230E" w:rsidRPr="005D1401" w:rsidRDefault="0059230E" w:rsidP="0059230E">
      <w:pPr>
        <w:spacing w:line="259" w:lineRule="auto"/>
        <w:ind w:right="4638"/>
        <w:rPr>
          <w:rFonts w:ascii="Arial" w:hAnsi="Arial" w:cs="Arial"/>
          <w:color w:val="4E84C4"/>
          <w:sz w:val="28"/>
        </w:rPr>
      </w:pPr>
    </w:p>
    <w:p w14:paraId="6F6F14A4" w14:textId="77777777" w:rsidR="0059230E" w:rsidRPr="005D1401" w:rsidRDefault="0059230E" w:rsidP="0059230E">
      <w:pPr>
        <w:spacing w:line="259" w:lineRule="auto"/>
        <w:ind w:right="4638"/>
        <w:rPr>
          <w:rFonts w:ascii="Arial" w:hAnsi="Arial" w:cs="Arial"/>
          <w:color w:val="4E84C4"/>
          <w:sz w:val="28"/>
        </w:rPr>
      </w:pPr>
    </w:p>
    <w:p w14:paraId="1377CA72" w14:textId="77777777" w:rsidR="0059230E" w:rsidRPr="005D1401" w:rsidRDefault="0059230E" w:rsidP="0059230E">
      <w:pPr>
        <w:spacing w:line="259" w:lineRule="auto"/>
        <w:ind w:right="4638"/>
        <w:rPr>
          <w:rFonts w:ascii="Arial" w:hAnsi="Arial" w:cs="Arial"/>
          <w:color w:val="4E84C4"/>
          <w:sz w:val="28"/>
        </w:rPr>
      </w:pPr>
    </w:p>
    <w:p w14:paraId="759E3C6C" w14:textId="77777777" w:rsidR="0059230E" w:rsidRPr="005D1401" w:rsidRDefault="0059230E" w:rsidP="0059230E">
      <w:pPr>
        <w:spacing w:line="259" w:lineRule="auto"/>
        <w:ind w:right="4638"/>
        <w:rPr>
          <w:rFonts w:ascii="Arial" w:hAnsi="Arial" w:cs="Arial"/>
          <w:color w:val="4E84C4"/>
          <w:sz w:val="28"/>
        </w:rPr>
      </w:pPr>
    </w:p>
    <w:p w14:paraId="5280E03D" w14:textId="77777777" w:rsidR="0059230E" w:rsidRPr="005D1401" w:rsidRDefault="0059230E" w:rsidP="0059230E">
      <w:pPr>
        <w:spacing w:line="259" w:lineRule="auto"/>
        <w:ind w:right="4638"/>
        <w:rPr>
          <w:rFonts w:ascii="Arial" w:hAnsi="Arial" w:cs="Arial"/>
          <w:color w:val="4E84C4"/>
          <w:sz w:val="28"/>
        </w:rPr>
      </w:pPr>
    </w:p>
    <w:p w14:paraId="3527584E" w14:textId="77777777" w:rsidR="0059230E" w:rsidRPr="005D1401" w:rsidRDefault="0059230E" w:rsidP="0059230E">
      <w:pPr>
        <w:spacing w:line="259" w:lineRule="auto"/>
        <w:ind w:right="4638"/>
        <w:rPr>
          <w:rFonts w:ascii="Arial" w:hAnsi="Arial" w:cs="Arial"/>
          <w:color w:val="4E84C4"/>
          <w:sz w:val="28"/>
        </w:rPr>
      </w:pPr>
    </w:p>
    <w:p w14:paraId="41738180" w14:textId="77777777" w:rsidR="0059230E" w:rsidRPr="005D1401" w:rsidRDefault="0059230E" w:rsidP="0059230E">
      <w:pPr>
        <w:spacing w:line="259" w:lineRule="auto"/>
        <w:ind w:right="4638"/>
        <w:rPr>
          <w:rFonts w:ascii="Arial" w:hAnsi="Arial" w:cs="Arial"/>
          <w:color w:val="4E84C4"/>
          <w:sz w:val="28"/>
        </w:rPr>
      </w:pPr>
    </w:p>
    <w:p w14:paraId="073BEB30" w14:textId="77777777" w:rsidR="0059230E" w:rsidRPr="005D1401" w:rsidRDefault="0059230E" w:rsidP="0059230E">
      <w:pPr>
        <w:spacing w:line="259" w:lineRule="auto"/>
        <w:ind w:right="4638"/>
        <w:rPr>
          <w:rFonts w:ascii="Arial" w:hAnsi="Arial" w:cs="Arial"/>
          <w:color w:val="4E84C4"/>
          <w:sz w:val="28"/>
        </w:rPr>
      </w:pPr>
    </w:p>
    <w:p w14:paraId="20BA4231" w14:textId="77777777" w:rsidR="0059230E" w:rsidRPr="005D1401" w:rsidRDefault="0059230E" w:rsidP="0059230E">
      <w:pPr>
        <w:spacing w:line="259" w:lineRule="auto"/>
        <w:ind w:right="4638"/>
        <w:rPr>
          <w:rFonts w:ascii="Arial" w:hAnsi="Arial" w:cs="Arial"/>
          <w:color w:val="4E84C4"/>
          <w:sz w:val="28"/>
        </w:rPr>
      </w:pPr>
    </w:p>
    <w:p w14:paraId="248A1CA8" w14:textId="77777777" w:rsidR="0059230E" w:rsidRPr="005D1401" w:rsidRDefault="0059230E" w:rsidP="0059230E">
      <w:pPr>
        <w:spacing w:line="259" w:lineRule="auto"/>
        <w:ind w:right="4638"/>
        <w:rPr>
          <w:rFonts w:ascii="Arial" w:hAnsi="Arial" w:cs="Arial"/>
          <w:color w:val="4E84C4"/>
          <w:sz w:val="28"/>
        </w:rPr>
      </w:pPr>
    </w:p>
    <w:p w14:paraId="617A1E1D" w14:textId="77777777" w:rsidR="0059230E" w:rsidRPr="005D1401" w:rsidRDefault="0059230E" w:rsidP="0059230E">
      <w:pPr>
        <w:spacing w:line="259" w:lineRule="auto"/>
        <w:ind w:right="4638"/>
        <w:rPr>
          <w:rFonts w:ascii="Arial" w:hAnsi="Arial" w:cs="Arial"/>
          <w:color w:val="4E84C4"/>
          <w:sz w:val="28"/>
        </w:rPr>
      </w:pPr>
    </w:p>
    <w:p w14:paraId="24E22A82" w14:textId="77777777" w:rsidR="0059230E" w:rsidRPr="005D1401" w:rsidRDefault="0059230E" w:rsidP="0059230E">
      <w:pPr>
        <w:spacing w:line="259" w:lineRule="auto"/>
        <w:ind w:right="4638"/>
        <w:rPr>
          <w:rFonts w:ascii="Arial" w:hAnsi="Arial" w:cs="Arial"/>
          <w:color w:val="4E84C4"/>
          <w:sz w:val="28"/>
        </w:rPr>
      </w:pPr>
    </w:p>
    <w:p w14:paraId="13858D41" w14:textId="77777777" w:rsidR="0059230E" w:rsidRPr="005D1401" w:rsidRDefault="0059230E" w:rsidP="0059230E">
      <w:pPr>
        <w:spacing w:line="259" w:lineRule="auto"/>
        <w:ind w:right="4638"/>
        <w:rPr>
          <w:rFonts w:ascii="Arial" w:hAnsi="Arial" w:cs="Arial"/>
          <w:color w:val="4E84C4"/>
          <w:sz w:val="28"/>
        </w:rPr>
      </w:pPr>
    </w:p>
    <w:p w14:paraId="0588A9CB" w14:textId="77777777" w:rsidR="0059230E" w:rsidRPr="005D1401" w:rsidRDefault="0059230E" w:rsidP="0059230E">
      <w:pPr>
        <w:spacing w:line="259" w:lineRule="auto"/>
        <w:ind w:right="4638"/>
        <w:rPr>
          <w:rFonts w:ascii="Arial" w:hAnsi="Arial" w:cs="Arial"/>
          <w:color w:val="4E84C4"/>
          <w:sz w:val="28"/>
        </w:rPr>
      </w:pPr>
    </w:p>
    <w:p w14:paraId="66E6868B" w14:textId="77777777" w:rsidR="0059230E" w:rsidRPr="005D1401" w:rsidRDefault="0059230E" w:rsidP="0059230E">
      <w:pPr>
        <w:spacing w:line="259" w:lineRule="auto"/>
        <w:ind w:right="4638"/>
        <w:rPr>
          <w:rFonts w:ascii="Arial" w:hAnsi="Arial" w:cs="Arial"/>
          <w:color w:val="4E84C4"/>
          <w:sz w:val="28"/>
        </w:rPr>
      </w:pPr>
    </w:p>
    <w:p w14:paraId="34C46C5F" w14:textId="77777777" w:rsidR="0059230E" w:rsidRPr="005D1401" w:rsidRDefault="0059230E" w:rsidP="0059230E">
      <w:pPr>
        <w:spacing w:line="259" w:lineRule="auto"/>
        <w:ind w:right="4638"/>
        <w:rPr>
          <w:rFonts w:ascii="Arial" w:hAnsi="Arial" w:cs="Arial"/>
          <w:color w:val="4E84C4"/>
          <w:sz w:val="28"/>
        </w:rPr>
      </w:pPr>
    </w:p>
    <w:p w14:paraId="6E7E453C" w14:textId="77777777" w:rsidR="0059230E" w:rsidRPr="005D1401" w:rsidRDefault="0059230E" w:rsidP="0059230E">
      <w:pPr>
        <w:spacing w:line="259" w:lineRule="auto"/>
        <w:ind w:right="4638"/>
        <w:rPr>
          <w:rFonts w:ascii="Arial" w:hAnsi="Arial" w:cs="Arial"/>
          <w:color w:val="4E84C4"/>
          <w:sz w:val="28"/>
        </w:rPr>
      </w:pPr>
    </w:p>
    <w:p w14:paraId="7D330EFF" w14:textId="77777777" w:rsidR="0059230E" w:rsidRPr="005D1401" w:rsidRDefault="0059230E" w:rsidP="0059230E">
      <w:pPr>
        <w:spacing w:line="259" w:lineRule="auto"/>
        <w:ind w:right="4638"/>
        <w:rPr>
          <w:rFonts w:ascii="Arial" w:hAnsi="Arial" w:cs="Arial"/>
          <w:color w:val="4E84C4"/>
          <w:sz w:val="28"/>
        </w:rPr>
      </w:pPr>
    </w:p>
    <w:p w14:paraId="2AD344C0" w14:textId="77777777" w:rsidR="00025AB6" w:rsidRDefault="00025AB6" w:rsidP="005F00B5">
      <w:pPr>
        <w:pStyle w:val="Heading1"/>
        <w:jc w:val="center"/>
        <w:rPr>
          <w:rFonts w:ascii="Arial" w:eastAsia="MS Mincho" w:hAnsi="Arial" w:cs="Arial"/>
          <w:b/>
          <w:bCs/>
          <w:color w:val="4472C4" w:themeColor="accent1"/>
          <w:sz w:val="36"/>
          <w:szCs w:val="36"/>
          <w:lang w:val="en-GB"/>
        </w:rPr>
      </w:pPr>
      <w:bookmarkStart w:id="2" w:name="_Toc23861311"/>
      <w:bookmarkStart w:id="3" w:name="_Toc23861802"/>
      <w:bookmarkStart w:id="4" w:name="_Toc23862902"/>
      <w:bookmarkStart w:id="5" w:name="OLE_LINK23"/>
      <w:bookmarkStart w:id="6" w:name="OLE_LINK24"/>
      <w:bookmarkStart w:id="7" w:name="OLE_LINK25"/>
    </w:p>
    <w:p w14:paraId="060133D3" w14:textId="77777777" w:rsidR="00025AB6" w:rsidRDefault="00025AB6" w:rsidP="005F00B5">
      <w:pPr>
        <w:pStyle w:val="Heading1"/>
        <w:jc w:val="center"/>
        <w:rPr>
          <w:rFonts w:ascii="Arial" w:eastAsia="MS Mincho" w:hAnsi="Arial" w:cs="Arial"/>
          <w:b/>
          <w:bCs/>
          <w:color w:val="4472C4" w:themeColor="accent1"/>
          <w:sz w:val="36"/>
          <w:szCs w:val="36"/>
          <w:lang w:val="en-GB"/>
        </w:rPr>
      </w:pPr>
    </w:p>
    <w:p w14:paraId="772DD05C" w14:textId="77777777" w:rsidR="0059230E" w:rsidRPr="005F00B5" w:rsidRDefault="0059230E" w:rsidP="005F00B5">
      <w:pPr>
        <w:pStyle w:val="Heading1"/>
        <w:jc w:val="center"/>
        <w:rPr>
          <w:rFonts w:ascii="Arial" w:hAnsi="Arial" w:cs="Arial"/>
          <w:b/>
          <w:bCs/>
          <w:color w:val="4472C4" w:themeColor="accent1"/>
          <w:sz w:val="36"/>
          <w:szCs w:val="36"/>
          <w:lang w:val="en-GB"/>
        </w:rPr>
      </w:pPr>
      <w:bookmarkStart w:id="8" w:name="_Toc105440092"/>
      <w:r w:rsidRPr="005F00B5">
        <w:rPr>
          <w:rFonts w:ascii="Arial" w:eastAsia="MS Mincho" w:hAnsi="Arial" w:cs="Arial"/>
          <w:b/>
          <w:bCs/>
          <w:color w:val="4472C4" w:themeColor="accent1"/>
          <w:sz w:val="36"/>
          <w:szCs w:val="36"/>
          <w:lang w:val="en-GB"/>
        </w:rPr>
        <w:t>Document Revision List</w:t>
      </w:r>
      <w:bookmarkEnd w:id="2"/>
      <w:bookmarkEnd w:id="3"/>
      <w:bookmarkEnd w:id="4"/>
      <w:bookmarkEnd w:id="8"/>
    </w:p>
    <w:bookmarkEnd w:id="5"/>
    <w:bookmarkEnd w:id="6"/>
    <w:bookmarkEnd w:id="7"/>
    <w:p w14:paraId="339F47CB" w14:textId="77777777" w:rsidR="0059230E" w:rsidRDefault="0059230E" w:rsidP="0059230E">
      <w:pPr>
        <w:spacing w:line="259" w:lineRule="auto"/>
        <w:rPr>
          <w:rFonts w:ascii="Arial" w:hAnsi="Arial" w:cs="Arial"/>
          <w:sz w:val="21"/>
          <w:szCs w:val="21"/>
        </w:rPr>
      </w:pPr>
    </w:p>
    <w:p w14:paraId="0091FFA8" w14:textId="77777777" w:rsidR="005F00B5" w:rsidRPr="005D1401" w:rsidRDefault="005F00B5" w:rsidP="0059230E">
      <w:pPr>
        <w:spacing w:line="259" w:lineRule="auto"/>
        <w:rPr>
          <w:rFonts w:ascii="Arial" w:hAnsi="Arial" w:cs="Arial"/>
          <w:sz w:val="21"/>
          <w:szCs w:val="21"/>
        </w:rPr>
      </w:pPr>
    </w:p>
    <w:p w14:paraId="7C097963" w14:textId="77777777" w:rsidR="00D1079B" w:rsidRPr="005D1401" w:rsidRDefault="00D1079B" w:rsidP="0059230E">
      <w:pPr>
        <w:spacing w:line="259" w:lineRule="auto"/>
        <w:rPr>
          <w:rFonts w:ascii="Arial" w:hAnsi="Arial" w:cs="Arial"/>
          <w:sz w:val="21"/>
          <w:szCs w:val="21"/>
        </w:rPr>
      </w:pPr>
    </w:p>
    <w:tbl>
      <w:tblPr>
        <w:tblStyle w:val="TableGrid"/>
        <w:tblW w:w="8940" w:type="dxa"/>
        <w:jc w:val="center"/>
        <w:tblInd w:w="0" w:type="dxa"/>
        <w:tblCellMar>
          <w:top w:w="145" w:type="dxa"/>
          <w:left w:w="106" w:type="dxa"/>
          <w:right w:w="85" w:type="dxa"/>
        </w:tblCellMar>
        <w:tblLook w:val="04A0" w:firstRow="1" w:lastRow="0" w:firstColumn="1" w:lastColumn="0" w:noHBand="0" w:noVBand="1"/>
      </w:tblPr>
      <w:tblGrid>
        <w:gridCol w:w="1144"/>
        <w:gridCol w:w="2568"/>
        <w:gridCol w:w="2706"/>
        <w:gridCol w:w="2522"/>
      </w:tblGrid>
      <w:tr w:rsidR="00A36165" w:rsidRPr="005D1401" w14:paraId="09987128" w14:textId="77777777" w:rsidTr="00684C72">
        <w:trPr>
          <w:trHeight w:val="632"/>
          <w:jc w:val="center"/>
        </w:trPr>
        <w:tc>
          <w:tcPr>
            <w:tcW w:w="1144" w:type="dxa"/>
            <w:tcBorders>
              <w:top w:val="single" w:sz="4" w:space="0" w:color="000000"/>
              <w:left w:val="single" w:sz="4" w:space="0" w:color="000000"/>
              <w:bottom w:val="single" w:sz="4" w:space="0" w:color="000000"/>
              <w:right w:val="single" w:sz="4" w:space="0" w:color="000000"/>
            </w:tcBorders>
            <w:shd w:val="clear" w:color="auto" w:fill="4E84C4"/>
            <w:vAlign w:val="center"/>
          </w:tcPr>
          <w:p w14:paraId="1282D55D" w14:textId="77777777" w:rsidR="00A36165" w:rsidRPr="005D1401" w:rsidRDefault="00A36165" w:rsidP="00A36165">
            <w:pPr>
              <w:spacing w:after="55" w:line="259" w:lineRule="auto"/>
              <w:ind w:left="14"/>
              <w:jc w:val="both"/>
              <w:rPr>
                <w:rFonts w:ascii="Arial" w:hAnsi="Arial" w:cs="Arial"/>
                <w:sz w:val="21"/>
                <w:szCs w:val="21"/>
              </w:rPr>
            </w:pPr>
            <w:r w:rsidRPr="005D1401">
              <w:rPr>
                <w:rFonts w:ascii="Arial" w:eastAsia="Arial" w:hAnsi="Arial" w:cs="Arial"/>
                <w:b/>
                <w:color w:val="FFFFFF"/>
                <w:sz w:val="21"/>
                <w:szCs w:val="21"/>
              </w:rPr>
              <w:t>Rev</w:t>
            </w:r>
            <w:r w:rsidRPr="005D1401">
              <w:rPr>
                <w:rFonts w:ascii="Arial" w:hAnsi="Arial" w:cs="Arial"/>
                <w:b/>
                <w:color w:val="FFFFFF"/>
                <w:sz w:val="21"/>
                <w:szCs w:val="21"/>
              </w:rPr>
              <w:t xml:space="preserve"> </w:t>
            </w:r>
            <w:r w:rsidRPr="005D1401">
              <w:rPr>
                <w:rFonts w:ascii="Arial" w:eastAsia="Arial" w:hAnsi="Arial" w:cs="Arial"/>
                <w:b/>
                <w:color w:val="FFFFFF"/>
                <w:sz w:val="21"/>
                <w:szCs w:val="21"/>
              </w:rPr>
              <w:t xml:space="preserve">No. </w:t>
            </w:r>
          </w:p>
        </w:tc>
        <w:tc>
          <w:tcPr>
            <w:tcW w:w="2568" w:type="dxa"/>
            <w:tcBorders>
              <w:top w:val="single" w:sz="4" w:space="0" w:color="000000"/>
              <w:left w:val="single" w:sz="4" w:space="0" w:color="000000"/>
              <w:bottom w:val="single" w:sz="4" w:space="0" w:color="000000"/>
              <w:right w:val="single" w:sz="4" w:space="0" w:color="000000"/>
            </w:tcBorders>
            <w:shd w:val="clear" w:color="auto" w:fill="4E84C4"/>
          </w:tcPr>
          <w:p w14:paraId="403FFC52" w14:textId="77777777" w:rsidR="00A36165" w:rsidRPr="005D1401" w:rsidRDefault="00A36165" w:rsidP="00A36165">
            <w:pPr>
              <w:spacing w:after="53" w:line="259" w:lineRule="auto"/>
              <w:ind w:right="24"/>
              <w:rPr>
                <w:rFonts w:ascii="Arial" w:hAnsi="Arial" w:cs="Arial"/>
                <w:sz w:val="21"/>
                <w:szCs w:val="21"/>
              </w:rPr>
            </w:pPr>
            <w:r w:rsidRPr="005D1401">
              <w:rPr>
                <w:rFonts w:ascii="Arial" w:eastAsia="Arial" w:hAnsi="Arial" w:cs="Arial"/>
                <w:b/>
                <w:color w:val="FFFFFF"/>
                <w:sz w:val="21"/>
                <w:szCs w:val="21"/>
              </w:rPr>
              <w:t xml:space="preserve">Revision Date </w:t>
            </w:r>
          </w:p>
        </w:tc>
        <w:tc>
          <w:tcPr>
            <w:tcW w:w="2706" w:type="dxa"/>
            <w:tcBorders>
              <w:top w:val="single" w:sz="4" w:space="0" w:color="000000"/>
              <w:left w:val="single" w:sz="4" w:space="0" w:color="000000"/>
              <w:bottom w:val="single" w:sz="4" w:space="0" w:color="000000"/>
              <w:right w:val="single" w:sz="4" w:space="0" w:color="000000"/>
            </w:tcBorders>
            <w:shd w:val="clear" w:color="auto" w:fill="4E84C4"/>
          </w:tcPr>
          <w:p w14:paraId="71BF9DB8" w14:textId="77777777" w:rsidR="00A36165" w:rsidRPr="005D1401" w:rsidRDefault="00A36165" w:rsidP="00796C01">
            <w:pPr>
              <w:spacing w:line="259" w:lineRule="auto"/>
              <w:jc w:val="center"/>
              <w:rPr>
                <w:rFonts w:ascii="Arial" w:hAnsi="Arial" w:cs="Arial"/>
                <w:sz w:val="21"/>
                <w:szCs w:val="21"/>
              </w:rPr>
            </w:pPr>
            <w:r w:rsidRPr="005D1401">
              <w:rPr>
                <w:rFonts w:ascii="Arial" w:eastAsia="Arial" w:hAnsi="Arial" w:cs="Arial"/>
                <w:b/>
                <w:color w:val="FFFFFF"/>
                <w:sz w:val="21"/>
                <w:szCs w:val="21"/>
              </w:rPr>
              <w:t xml:space="preserve">Revision Description </w:t>
            </w:r>
          </w:p>
        </w:tc>
        <w:tc>
          <w:tcPr>
            <w:tcW w:w="2522" w:type="dxa"/>
            <w:tcBorders>
              <w:top w:val="single" w:sz="4" w:space="0" w:color="000000"/>
              <w:left w:val="single" w:sz="4" w:space="0" w:color="000000"/>
              <w:bottom w:val="single" w:sz="4" w:space="0" w:color="000000"/>
              <w:right w:val="single" w:sz="4" w:space="0" w:color="000000"/>
            </w:tcBorders>
            <w:shd w:val="clear" w:color="auto" w:fill="4E84C4"/>
            <w:vAlign w:val="center"/>
          </w:tcPr>
          <w:p w14:paraId="5F128411" w14:textId="77777777" w:rsidR="00A36165" w:rsidRPr="005D1401" w:rsidRDefault="00A36165" w:rsidP="00A36165">
            <w:pPr>
              <w:spacing w:after="55" w:line="259" w:lineRule="auto"/>
              <w:ind w:right="19"/>
              <w:rPr>
                <w:rFonts w:ascii="Arial" w:hAnsi="Arial" w:cs="Arial"/>
                <w:sz w:val="21"/>
                <w:szCs w:val="21"/>
              </w:rPr>
            </w:pPr>
            <w:r w:rsidRPr="005D1401">
              <w:rPr>
                <w:rFonts w:ascii="Arial" w:eastAsia="Arial" w:hAnsi="Arial" w:cs="Arial"/>
                <w:b/>
                <w:color w:val="FFFFFF"/>
                <w:sz w:val="21"/>
                <w:szCs w:val="21"/>
              </w:rPr>
              <w:t xml:space="preserve">Release Notice </w:t>
            </w:r>
          </w:p>
          <w:p w14:paraId="6461737D" w14:textId="77777777" w:rsidR="00A36165" w:rsidRPr="005D1401" w:rsidRDefault="00A36165" w:rsidP="00796C01">
            <w:pPr>
              <w:spacing w:line="259" w:lineRule="auto"/>
              <w:ind w:left="71"/>
              <w:rPr>
                <w:rFonts w:ascii="Arial" w:hAnsi="Arial" w:cs="Arial"/>
                <w:sz w:val="21"/>
                <w:szCs w:val="21"/>
              </w:rPr>
            </w:pPr>
            <w:r w:rsidRPr="005D1401">
              <w:rPr>
                <w:rFonts w:ascii="Arial" w:eastAsia="Arial" w:hAnsi="Arial" w:cs="Arial"/>
                <w:b/>
                <w:color w:val="FFFFFF"/>
                <w:sz w:val="21"/>
                <w:szCs w:val="21"/>
              </w:rPr>
              <w:t xml:space="preserve">Reference </w:t>
            </w:r>
          </w:p>
        </w:tc>
      </w:tr>
      <w:tr w:rsidR="00684C72" w:rsidRPr="005D1401" w14:paraId="7E1B4726" w14:textId="77777777" w:rsidTr="00AD61B2">
        <w:trPr>
          <w:trHeight w:val="421"/>
          <w:jc w:val="center"/>
        </w:trPr>
        <w:tc>
          <w:tcPr>
            <w:tcW w:w="1144" w:type="dxa"/>
            <w:tcBorders>
              <w:top w:val="single" w:sz="4" w:space="0" w:color="000000"/>
              <w:left w:val="single" w:sz="4" w:space="0" w:color="000000"/>
              <w:bottom w:val="single" w:sz="4" w:space="0" w:color="000000"/>
              <w:right w:val="single" w:sz="4" w:space="0" w:color="000000"/>
            </w:tcBorders>
          </w:tcPr>
          <w:p w14:paraId="3839D0D7" w14:textId="29DC3A96" w:rsidR="00684C72" w:rsidRPr="005D1401" w:rsidRDefault="00684C72" w:rsidP="00684C72">
            <w:pPr>
              <w:spacing w:line="259" w:lineRule="auto"/>
              <w:rPr>
                <w:rFonts w:ascii="Arial" w:hAnsi="Arial" w:cs="Arial"/>
                <w:sz w:val="21"/>
                <w:szCs w:val="21"/>
              </w:rPr>
            </w:pPr>
            <w:r>
              <w:rPr>
                <w:rFonts w:ascii="Arial" w:hAnsi="Arial" w:cs="Arial"/>
                <w:sz w:val="21"/>
                <w:szCs w:val="21"/>
              </w:rPr>
              <w:t>0.1</w:t>
            </w:r>
          </w:p>
        </w:tc>
        <w:tc>
          <w:tcPr>
            <w:tcW w:w="2568" w:type="dxa"/>
            <w:tcBorders>
              <w:top w:val="single" w:sz="4" w:space="0" w:color="000000"/>
              <w:left w:val="single" w:sz="4" w:space="0" w:color="000000"/>
              <w:bottom w:val="single" w:sz="4" w:space="0" w:color="000000"/>
              <w:right w:val="single" w:sz="4" w:space="0" w:color="000000"/>
            </w:tcBorders>
          </w:tcPr>
          <w:p w14:paraId="1D0DA29F" w14:textId="6AE9F8AF" w:rsidR="00684C72" w:rsidRPr="005D1401" w:rsidRDefault="00684C72" w:rsidP="00684C72">
            <w:pPr>
              <w:spacing w:line="259" w:lineRule="auto"/>
              <w:ind w:left="1"/>
              <w:rPr>
                <w:rFonts w:ascii="Arial" w:hAnsi="Arial" w:cs="Arial"/>
                <w:sz w:val="21"/>
                <w:szCs w:val="21"/>
              </w:rPr>
            </w:pPr>
            <w:r>
              <w:rPr>
                <w:rFonts w:ascii="Arial" w:hAnsi="Arial" w:cs="Arial"/>
                <w:sz w:val="21"/>
                <w:szCs w:val="21"/>
              </w:rPr>
              <w:t>01</w:t>
            </w:r>
            <w:r w:rsidRPr="005D1401">
              <w:rPr>
                <w:rFonts w:ascii="Arial" w:hAnsi="Arial" w:cs="Arial"/>
                <w:sz w:val="21"/>
                <w:szCs w:val="21"/>
              </w:rPr>
              <w:t>/</w:t>
            </w:r>
            <w:r>
              <w:rPr>
                <w:rFonts w:ascii="Arial" w:hAnsi="Arial" w:cs="Arial"/>
                <w:sz w:val="21"/>
                <w:szCs w:val="21"/>
              </w:rPr>
              <w:t>Sep/</w:t>
            </w:r>
            <w:r w:rsidRPr="005D1401">
              <w:rPr>
                <w:rFonts w:ascii="Arial" w:hAnsi="Arial" w:cs="Arial"/>
                <w:sz w:val="21"/>
                <w:szCs w:val="21"/>
              </w:rPr>
              <w:t>20</w:t>
            </w:r>
            <w:r>
              <w:rPr>
                <w:rFonts w:ascii="Arial" w:hAnsi="Arial" w:cs="Arial"/>
                <w:sz w:val="21"/>
                <w:szCs w:val="21"/>
              </w:rPr>
              <w:t>26</w:t>
            </w:r>
          </w:p>
        </w:tc>
        <w:tc>
          <w:tcPr>
            <w:tcW w:w="2706" w:type="dxa"/>
            <w:tcBorders>
              <w:top w:val="single" w:sz="4" w:space="0" w:color="000000"/>
              <w:left w:val="single" w:sz="4" w:space="0" w:color="000000"/>
              <w:bottom w:val="single" w:sz="4" w:space="0" w:color="000000"/>
              <w:right w:val="single" w:sz="4" w:space="0" w:color="000000"/>
            </w:tcBorders>
          </w:tcPr>
          <w:p w14:paraId="2F24716C" w14:textId="00530084" w:rsidR="00684C72" w:rsidRPr="005D1401" w:rsidRDefault="00684C72" w:rsidP="00684C72">
            <w:pPr>
              <w:spacing w:line="259" w:lineRule="auto"/>
              <w:ind w:left="1"/>
              <w:rPr>
                <w:rFonts w:ascii="Arial" w:hAnsi="Arial" w:cs="Arial"/>
                <w:sz w:val="21"/>
                <w:szCs w:val="21"/>
              </w:rPr>
            </w:pPr>
            <w:r w:rsidRPr="005D1401">
              <w:rPr>
                <w:rFonts w:ascii="Arial" w:hAnsi="Arial" w:cs="Arial"/>
                <w:sz w:val="21"/>
                <w:szCs w:val="21"/>
              </w:rPr>
              <w:t xml:space="preserve">Initial Version </w:t>
            </w:r>
          </w:p>
        </w:tc>
        <w:tc>
          <w:tcPr>
            <w:tcW w:w="2522" w:type="dxa"/>
            <w:tcBorders>
              <w:top w:val="single" w:sz="4" w:space="0" w:color="000000"/>
              <w:left w:val="single" w:sz="4" w:space="0" w:color="000000"/>
              <w:bottom w:val="single" w:sz="4" w:space="0" w:color="000000"/>
              <w:right w:val="single" w:sz="4" w:space="0" w:color="000000"/>
            </w:tcBorders>
          </w:tcPr>
          <w:p w14:paraId="242016E6" w14:textId="5203495D" w:rsidR="00684C72" w:rsidRPr="005D1401" w:rsidRDefault="00684C72" w:rsidP="00684C72">
            <w:pPr>
              <w:spacing w:line="259" w:lineRule="auto"/>
              <w:ind w:left="1"/>
              <w:rPr>
                <w:rFonts w:ascii="Arial" w:hAnsi="Arial" w:cs="Arial"/>
                <w:sz w:val="21"/>
                <w:szCs w:val="21"/>
              </w:rPr>
            </w:pPr>
            <w:r w:rsidRPr="005D1401">
              <w:rPr>
                <w:rFonts w:ascii="Arial" w:hAnsi="Arial" w:cs="Arial"/>
                <w:sz w:val="21"/>
                <w:szCs w:val="21"/>
              </w:rPr>
              <w:t xml:space="preserve">NA </w:t>
            </w:r>
          </w:p>
        </w:tc>
      </w:tr>
      <w:tr w:rsidR="00684C72" w:rsidRPr="005D1401" w14:paraId="542ADD55" w14:textId="77777777" w:rsidTr="00684C72">
        <w:tblPrEx>
          <w:jc w:val="left"/>
          <w:tblCellMar>
            <w:top w:w="0" w:type="dxa"/>
            <w:left w:w="0" w:type="dxa"/>
            <w:right w:w="0" w:type="dxa"/>
          </w:tblCellMar>
        </w:tblPrEx>
        <w:trPr>
          <w:trHeight w:val="421"/>
        </w:trPr>
        <w:tc>
          <w:tcPr>
            <w:tcW w:w="1144" w:type="dxa"/>
          </w:tcPr>
          <w:p w14:paraId="2415D3FE" w14:textId="71C9BECD" w:rsidR="00684C72" w:rsidRPr="005D1401" w:rsidRDefault="00684C72" w:rsidP="00222CCA">
            <w:pPr>
              <w:spacing w:line="259" w:lineRule="auto"/>
              <w:rPr>
                <w:rFonts w:ascii="Arial" w:hAnsi="Arial" w:cs="Arial"/>
                <w:sz w:val="21"/>
                <w:szCs w:val="21"/>
              </w:rPr>
            </w:pPr>
          </w:p>
        </w:tc>
        <w:tc>
          <w:tcPr>
            <w:tcW w:w="2568" w:type="dxa"/>
          </w:tcPr>
          <w:p w14:paraId="747286EB" w14:textId="39544AE3" w:rsidR="00684C72" w:rsidRPr="005D1401" w:rsidRDefault="00684C72" w:rsidP="00222CCA">
            <w:pPr>
              <w:spacing w:line="259" w:lineRule="auto"/>
              <w:ind w:left="1"/>
              <w:rPr>
                <w:rFonts w:ascii="Arial" w:hAnsi="Arial" w:cs="Arial"/>
                <w:sz w:val="21"/>
                <w:szCs w:val="21"/>
              </w:rPr>
            </w:pPr>
          </w:p>
        </w:tc>
        <w:tc>
          <w:tcPr>
            <w:tcW w:w="2706" w:type="dxa"/>
          </w:tcPr>
          <w:p w14:paraId="68AEE8CB" w14:textId="20174F92" w:rsidR="00684C72" w:rsidRPr="005D1401" w:rsidRDefault="00684C72" w:rsidP="00222CCA">
            <w:pPr>
              <w:spacing w:line="259" w:lineRule="auto"/>
              <w:ind w:left="1"/>
              <w:rPr>
                <w:rFonts w:ascii="Arial" w:hAnsi="Arial" w:cs="Arial"/>
                <w:sz w:val="21"/>
                <w:szCs w:val="21"/>
              </w:rPr>
            </w:pPr>
          </w:p>
        </w:tc>
        <w:tc>
          <w:tcPr>
            <w:tcW w:w="2522" w:type="dxa"/>
          </w:tcPr>
          <w:p w14:paraId="1925A4AA" w14:textId="48592CC5" w:rsidR="00684C72" w:rsidRPr="005D1401" w:rsidRDefault="00684C72" w:rsidP="00222CCA">
            <w:pPr>
              <w:spacing w:line="259" w:lineRule="auto"/>
              <w:ind w:left="1"/>
              <w:rPr>
                <w:rFonts w:ascii="Arial" w:hAnsi="Arial" w:cs="Arial"/>
                <w:sz w:val="21"/>
                <w:szCs w:val="21"/>
              </w:rPr>
            </w:pPr>
          </w:p>
        </w:tc>
      </w:tr>
    </w:tbl>
    <w:p w14:paraId="08DA9853" w14:textId="77777777" w:rsidR="0059230E" w:rsidRPr="005D1401" w:rsidRDefault="0059230E" w:rsidP="0059230E">
      <w:pPr>
        <w:spacing w:after="123"/>
        <w:ind w:left="-5" w:right="19"/>
        <w:rPr>
          <w:rFonts w:ascii="Arial" w:hAnsi="Arial" w:cs="Arial"/>
          <w:sz w:val="21"/>
          <w:szCs w:val="21"/>
        </w:rPr>
      </w:pPr>
    </w:p>
    <w:p w14:paraId="45126585" w14:textId="77777777" w:rsidR="00D1079B" w:rsidRPr="005D1401" w:rsidRDefault="00D1079B" w:rsidP="0059230E">
      <w:pPr>
        <w:spacing w:after="123"/>
        <w:ind w:left="-5" w:right="19"/>
        <w:rPr>
          <w:rFonts w:ascii="Arial" w:hAnsi="Arial" w:cs="Arial"/>
          <w:sz w:val="21"/>
          <w:szCs w:val="21"/>
        </w:rPr>
      </w:pPr>
    </w:p>
    <w:p w14:paraId="6DCD7016" w14:textId="77777777" w:rsidR="0059230E" w:rsidRPr="005D1401" w:rsidRDefault="0059230E" w:rsidP="008B5D89">
      <w:pPr>
        <w:pStyle w:val="MainText"/>
      </w:pPr>
      <w:r w:rsidRPr="005D1401">
        <w:t xml:space="preserve">The documents or revised pages are subject to document control. </w:t>
      </w:r>
    </w:p>
    <w:p w14:paraId="7D51F4D9" w14:textId="77777777" w:rsidR="0059230E" w:rsidRPr="005D1401" w:rsidRDefault="0059230E" w:rsidP="008B5D89">
      <w:pPr>
        <w:pStyle w:val="MainText"/>
      </w:pPr>
      <w:r w:rsidRPr="005D1401">
        <w:t xml:space="preserve">Please keep them up-to-date using the release notices from the distributor of the document. </w:t>
      </w:r>
    </w:p>
    <w:p w14:paraId="4C2B2896" w14:textId="77777777" w:rsidR="0059230E" w:rsidRPr="005D1401" w:rsidRDefault="0059230E" w:rsidP="008B5D89">
      <w:pPr>
        <w:pStyle w:val="MainText"/>
      </w:pPr>
      <w:r w:rsidRPr="005D1401">
        <w:t xml:space="preserve">These are confidential documents. Unauthorized access or copying is prohibited. </w:t>
      </w:r>
    </w:p>
    <w:p w14:paraId="2EC0D0CB" w14:textId="77777777" w:rsidR="0059230E" w:rsidRPr="005D1401" w:rsidRDefault="0059230E" w:rsidP="0059230E">
      <w:pPr>
        <w:spacing w:after="134" w:line="259" w:lineRule="auto"/>
        <w:rPr>
          <w:rFonts w:ascii="Arial" w:hAnsi="Arial" w:cs="Arial"/>
          <w:sz w:val="21"/>
          <w:szCs w:val="21"/>
        </w:rPr>
      </w:pPr>
      <w:r w:rsidRPr="005D1401">
        <w:rPr>
          <w:rFonts w:ascii="Arial" w:hAnsi="Arial" w:cs="Arial"/>
          <w:sz w:val="21"/>
          <w:szCs w:val="21"/>
        </w:rPr>
        <w:t xml:space="preserve"> </w:t>
      </w:r>
    </w:p>
    <w:p w14:paraId="3616CE78" w14:textId="77777777" w:rsidR="00D1079B" w:rsidRPr="005D1401" w:rsidRDefault="00D1079B" w:rsidP="0059230E">
      <w:pPr>
        <w:spacing w:after="134" w:line="259" w:lineRule="auto"/>
        <w:rPr>
          <w:rFonts w:ascii="Arial" w:hAnsi="Arial" w:cs="Arial"/>
          <w:sz w:val="21"/>
          <w:szCs w:val="21"/>
        </w:rPr>
      </w:pPr>
    </w:p>
    <w:p w14:paraId="23FB9974" w14:textId="77777777" w:rsidR="00D1079B" w:rsidRPr="005D1401" w:rsidRDefault="00D1079B" w:rsidP="0059230E">
      <w:pPr>
        <w:spacing w:after="134" w:line="259" w:lineRule="auto"/>
        <w:rPr>
          <w:rFonts w:ascii="Arial" w:hAnsi="Arial" w:cs="Arial"/>
          <w:sz w:val="21"/>
          <w:szCs w:val="21"/>
        </w:rPr>
      </w:pPr>
    </w:p>
    <w:p w14:paraId="063AB20A" w14:textId="210F0C5D" w:rsidR="0059230E" w:rsidRPr="005D1401" w:rsidRDefault="0059230E" w:rsidP="0059230E">
      <w:pPr>
        <w:tabs>
          <w:tab w:val="center" w:pos="3601"/>
          <w:tab w:val="center" w:pos="4321"/>
          <w:tab w:val="center" w:pos="6302"/>
        </w:tabs>
        <w:spacing w:after="130"/>
        <w:ind w:left="-15"/>
        <w:rPr>
          <w:rFonts w:ascii="Arial" w:hAnsi="Arial" w:cs="Arial"/>
          <w:sz w:val="21"/>
          <w:szCs w:val="21"/>
        </w:rPr>
      </w:pPr>
      <w:r w:rsidRPr="005D1401">
        <w:rPr>
          <w:rFonts w:ascii="Arial" w:hAnsi="Arial" w:cs="Arial"/>
          <w:sz w:val="21"/>
          <w:szCs w:val="21"/>
        </w:rPr>
        <w:t xml:space="preserve">Approved </w:t>
      </w:r>
      <w:r w:rsidR="00AC3335" w:rsidRPr="005D1401">
        <w:rPr>
          <w:rFonts w:ascii="Arial" w:hAnsi="Arial" w:cs="Arial"/>
          <w:sz w:val="21"/>
          <w:szCs w:val="21"/>
        </w:rPr>
        <w:t>by:</w:t>
      </w:r>
      <w:r w:rsidRPr="005D1401">
        <w:rPr>
          <w:rFonts w:ascii="Arial" w:hAnsi="Arial" w:cs="Arial"/>
          <w:sz w:val="21"/>
          <w:szCs w:val="21"/>
        </w:rPr>
        <w:t xml:space="preserve"> </w:t>
      </w:r>
      <w:r w:rsidR="009F3198">
        <w:rPr>
          <w:rFonts w:ascii="Arial" w:hAnsi="Arial" w:cs="Arial"/>
          <w:sz w:val="21"/>
          <w:szCs w:val="21"/>
        </w:rPr>
        <w:t>Ganesh Perumal</w:t>
      </w:r>
      <w:r w:rsidRPr="005D1401">
        <w:rPr>
          <w:rFonts w:ascii="Arial" w:hAnsi="Arial" w:cs="Arial"/>
          <w:sz w:val="21"/>
          <w:szCs w:val="21"/>
        </w:rPr>
        <w:t xml:space="preserve"> </w:t>
      </w:r>
      <w:r w:rsidRPr="005D1401">
        <w:rPr>
          <w:rFonts w:ascii="Arial" w:hAnsi="Arial" w:cs="Arial"/>
          <w:sz w:val="21"/>
          <w:szCs w:val="21"/>
        </w:rPr>
        <w:tab/>
        <w:t xml:space="preserve"> </w:t>
      </w:r>
      <w:r w:rsidRPr="005D1401">
        <w:rPr>
          <w:rFonts w:ascii="Arial" w:hAnsi="Arial" w:cs="Arial"/>
          <w:sz w:val="21"/>
          <w:szCs w:val="21"/>
        </w:rPr>
        <w:tab/>
        <w:t xml:space="preserve"> </w:t>
      </w:r>
      <w:r w:rsidR="00244E66" w:rsidRPr="005D1401">
        <w:rPr>
          <w:rFonts w:ascii="Arial" w:hAnsi="Arial" w:cs="Arial"/>
          <w:sz w:val="21"/>
          <w:szCs w:val="21"/>
        </w:rPr>
        <w:t xml:space="preserve">            </w:t>
      </w:r>
      <w:r w:rsidRPr="005D1401">
        <w:rPr>
          <w:rFonts w:ascii="Arial" w:hAnsi="Arial" w:cs="Arial"/>
          <w:sz w:val="21"/>
          <w:szCs w:val="21"/>
        </w:rPr>
        <w:t xml:space="preserve">Authorized </w:t>
      </w:r>
      <w:r w:rsidR="00A64D50" w:rsidRPr="005D1401">
        <w:rPr>
          <w:rFonts w:ascii="Arial" w:hAnsi="Arial" w:cs="Arial"/>
          <w:sz w:val="21"/>
          <w:szCs w:val="21"/>
        </w:rPr>
        <w:t>by</w:t>
      </w:r>
      <w:r w:rsidR="00A64D50">
        <w:rPr>
          <w:rFonts w:ascii="Arial" w:hAnsi="Arial" w:cs="Arial"/>
          <w:sz w:val="21"/>
          <w:szCs w:val="21"/>
        </w:rPr>
        <w:t>:</w:t>
      </w:r>
      <w:r w:rsidRPr="005D1401">
        <w:rPr>
          <w:rFonts w:ascii="Arial" w:hAnsi="Arial" w:cs="Arial"/>
          <w:sz w:val="21"/>
          <w:szCs w:val="21"/>
        </w:rPr>
        <w:t xml:space="preserve"> </w:t>
      </w:r>
      <w:r w:rsidR="00CF2095">
        <w:rPr>
          <w:rFonts w:ascii="Arial" w:hAnsi="Arial" w:cs="Arial"/>
          <w:sz w:val="21"/>
          <w:szCs w:val="21"/>
        </w:rPr>
        <w:t>Vijayaraghavan Venkataraman</w:t>
      </w:r>
      <w:r w:rsidRPr="005D1401">
        <w:rPr>
          <w:rFonts w:ascii="Arial" w:hAnsi="Arial" w:cs="Arial"/>
          <w:sz w:val="21"/>
          <w:szCs w:val="21"/>
        </w:rPr>
        <w:t xml:space="preserve"> </w:t>
      </w:r>
    </w:p>
    <w:p w14:paraId="14CCD445" w14:textId="4A0797B2" w:rsidR="0059230E" w:rsidRPr="005D1401" w:rsidRDefault="00AC3335" w:rsidP="0059230E">
      <w:pPr>
        <w:tabs>
          <w:tab w:val="center" w:pos="1576"/>
          <w:tab w:val="center" w:pos="2881"/>
          <w:tab w:val="center" w:pos="3601"/>
          <w:tab w:val="center" w:pos="4321"/>
          <w:tab w:val="center" w:pos="5251"/>
          <w:tab w:val="center" w:pos="6700"/>
        </w:tabs>
        <w:spacing w:after="130"/>
        <w:ind w:left="-15"/>
        <w:rPr>
          <w:rFonts w:ascii="Arial" w:hAnsi="Arial" w:cs="Arial"/>
          <w:sz w:val="21"/>
          <w:szCs w:val="21"/>
        </w:rPr>
      </w:pPr>
      <w:r w:rsidRPr="005D1401">
        <w:rPr>
          <w:rFonts w:ascii="Arial" w:hAnsi="Arial" w:cs="Arial"/>
          <w:sz w:val="21"/>
          <w:szCs w:val="21"/>
        </w:rPr>
        <w:t xml:space="preserve">Date </w:t>
      </w:r>
      <w:r w:rsidR="0059230E" w:rsidRPr="005D1401">
        <w:rPr>
          <w:rFonts w:ascii="Arial" w:hAnsi="Arial" w:cs="Arial"/>
          <w:sz w:val="21"/>
          <w:szCs w:val="21"/>
        </w:rPr>
        <w:t xml:space="preserve">: </w:t>
      </w:r>
      <w:r w:rsidR="00586E14">
        <w:rPr>
          <w:rFonts w:ascii="Arial" w:hAnsi="Arial" w:cs="Arial"/>
          <w:sz w:val="21"/>
          <w:szCs w:val="21"/>
        </w:rPr>
        <w:t>0</w:t>
      </w:r>
      <w:r w:rsidR="009F3198">
        <w:rPr>
          <w:rFonts w:ascii="Arial" w:hAnsi="Arial" w:cs="Arial"/>
          <w:sz w:val="21"/>
          <w:szCs w:val="21"/>
        </w:rPr>
        <w:t>1</w:t>
      </w:r>
      <w:r w:rsidR="0059230E" w:rsidRPr="005D1401">
        <w:rPr>
          <w:rFonts w:ascii="Arial" w:hAnsi="Arial" w:cs="Arial"/>
          <w:sz w:val="21"/>
          <w:szCs w:val="21"/>
        </w:rPr>
        <w:t xml:space="preserve"> </w:t>
      </w:r>
      <w:r w:rsidR="009F3198">
        <w:rPr>
          <w:rFonts w:ascii="Arial" w:hAnsi="Arial" w:cs="Arial"/>
          <w:sz w:val="21"/>
          <w:szCs w:val="21"/>
        </w:rPr>
        <w:t>Sep</w:t>
      </w:r>
      <w:r w:rsidR="009F3198" w:rsidRPr="005D1401">
        <w:rPr>
          <w:rFonts w:ascii="Arial" w:hAnsi="Arial" w:cs="Arial"/>
          <w:sz w:val="21"/>
          <w:szCs w:val="21"/>
        </w:rPr>
        <w:t xml:space="preserve"> </w:t>
      </w:r>
      <w:r w:rsidR="0059230E" w:rsidRPr="005D1401">
        <w:rPr>
          <w:rFonts w:ascii="Arial" w:hAnsi="Arial" w:cs="Arial"/>
          <w:sz w:val="21"/>
          <w:szCs w:val="21"/>
        </w:rPr>
        <w:t>20</w:t>
      </w:r>
      <w:r w:rsidR="00586E14">
        <w:rPr>
          <w:rFonts w:ascii="Arial" w:hAnsi="Arial" w:cs="Arial"/>
          <w:sz w:val="21"/>
          <w:szCs w:val="21"/>
        </w:rPr>
        <w:t>2</w:t>
      </w:r>
      <w:r w:rsidR="009F3198">
        <w:rPr>
          <w:rFonts w:ascii="Arial" w:hAnsi="Arial" w:cs="Arial"/>
          <w:sz w:val="21"/>
          <w:szCs w:val="21"/>
        </w:rPr>
        <w:t>6</w:t>
      </w:r>
      <w:r w:rsidR="0059230E" w:rsidRPr="005D1401">
        <w:rPr>
          <w:rFonts w:ascii="Arial" w:hAnsi="Arial" w:cs="Arial"/>
          <w:sz w:val="21"/>
          <w:szCs w:val="21"/>
        </w:rPr>
        <w:tab/>
        <w:t xml:space="preserve"> </w:t>
      </w:r>
      <w:r w:rsidR="0059230E" w:rsidRPr="005D1401">
        <w:rPr>
          <w:rFonts w:ascii="Arial" w:hAnsi="Arial" w:cs="Arial"/>
          <w:sz w:val="21"/>
          <w:szCs w:val="21"/>
        </w:rPr>
        <w:tab/>
        <w:t xml:space="preserve"> </w:t>
      </w:r>
      <w:r w:rsidR="0059230E" w:rsidRPr="005D1401">
        <w:rPr>
          <w:rFonts w:ascii="Arial" w:hAnsi="Arial" w:cs="Arial"/>
          <w:sz w:val="21"/>
          <w:szCs w:val="21"/>
        </w:rPr>
        <w:tab/>
        <w:t xml:space="preserve"> </w:t>
      </w:r>
      <w:r w:rsidR="0059230E" w:rsidRPr="005D1401">
        <w:rPr>
          <w:rFonts w:ascii="Arial" w:hAnsi="Arial" w:cs="Arial"/>
          <w:sz w:val="21"/>
          <w:szCs w:val="21"/>
        </w:rPr>
        <w:tab/>
      </w:r>
      <w:r w:rsidR="00244E66" w:rsidRPr="005D1401">
        <w:rPr>
          <w:rFonts w:ascii="Arial" w:hAnsi="Arial" w:cs="Arial"/>
          <w:sz w:val="21"/>
          <w:szCs w:val="21"/>
        </w:rPr>
        <w:t xml:space="preserve">                     </w:t>
      </w:r>
      <w:r w:rsidR="0059230E" w:rsidRPr="005D1401">
        <w:rPr>
          <w:rFonts w:ascii="Arial" w:hAnsi="Arial" w:cs="Arial"/>
          <w:sz w:val="21"/>
          <w:szCs w:val="21"/>
        </w:rPr>
        <w:t xml:space="preserve">Date </w:t>
      </w:r>
      <w:r w:rsidR="0059230E" w:rsidRPr="005D1401">
        <w:rPr>
          <w:rFonts w:ascii="Arial" w:hAnsi="Arial" w:cs="Arial"/>
          <w:sz w:val="21"/>
          <w:szCs w:val="21"/>
        </w:rPr>
        <w:tab/>
      </w:r>
      <w:r w:rsidR="00A64D50" w:rsidRPr="005D1401">
        <w:rPr>
          <w:rFonts w:ascii="Arial" w:hAnsi="Arial" w:cs="Arial"/>
          <w:sz w:val="21"/>
          <w:szCs w:val="21"/>
        </w:rPr>
        <w:t>:</w:t>
      </w:r>
      <w:r w:rsidR="0059230E" w:rsidRPr="005D1401">
        <w:rPr>
          <w:rFonts w:ascii="Arial" w:hAnsi="Arial" w:cs="Arial"/>
          <w:sz w:val="21"/>
          <w:szCs w:val="21"/>
        </w:rPr>
        <w:t xml:space="preserve"> </w:t>
      </w:r>
      <w:r w:rsidR="00771DFF">
        <w:rPr>
          <w:rFonts w:ascii="Arial" w:hAnsi="Arial" w:cs="Arial"/>
          <w:sz w:val="21"/>
          <w:szCs w:val="21"/>
        </w:rPr>
        <w:t>01</w:t>
      </w:r>
      <w:r w:rsidR="00771DFF" w:rsidRPr="005D1401">
        <w:rPr>
          <w:rFonts w:ascii="Arial" w:hAnsi="Arial" w:cs="Arial"/>
          <w:sz w:val="21"/>
          <w:szCs w:val="21"/>
        </w:rPr>
        <w:t xml:space="preserve"> </w:t>
      </w:r>
      <w:r w:rsidR="00771DFF">
        <w:rPr>
          <w:rFonts w:ascii="Arial" w:hAnsi="Arial" w:cs="Arial"/>
          <w:sz w:val="21"/>
          <w:szCs w:val="21"/>
        </w:rPr>
        <w:t>Sep</w:t>
      </w:r>
      <w:r w:rsidR="00771DFF" w:rsidRPr="005D1401">
        <w:rPr>
          <w:rFonts w:ascii="Arial" w:hAnsi="Arial" w:cs="Arial"/>
          <w:sz w:val="21"/>
          <w:szCs w:val="21"/>
        </w:rPr>
        <w:t xml:space="preserve"> 20</w:t>
      </w:r>
      <w:r w:rsidR="00771DFF">
        <w:rPr>
          <w:rFonts w:ascii="Arial" w:hAnsi="Arial" w:cs="Arial"/>
          <w:sz w:val="21"/>
          <w:szCs w:val="21"/>
        </w:rPr>
        <w:t>26</w:t>
      </w:r>
    </w:p>
    <w:p w14:paraId="10F81C1B" w14:textId="77777777" w:rsidR="00D1079B" w:rsidRPr="005D1401" w:rsidRDefault="00D1079B" w:rsidP="00D1079B">
      <w:pPr>
        <w:pStyle w:val="FrontMatter1"/>
        <w:rPr>
          <w:rFonts w:ascii="Arial" w:hAnsi="Arial" w:cs="Arial"/>
          <w:lang w:val="en-GB"/>
        </w:rPr>
      </w:pPr>
    </w:p>
    <w:p w14:paraId="195B04C3" w14:textId="77777777" w:rsidR="00D1079B" w:rsidRPr="005D1401" w:rsidRDefault="00D1079B" w:rsidP="00D1079B">
      <w:pPr>
        <w:pStyle w:val="FrontMatter1"/>
        <w:rPr>
          <w:rFonts w:ascii="Arial" w:hAnsi="Arial" w:cs="Arial"/>
          <w:lang w:val="en-GB"/>
        </w:rPr>
      </w:pPr>
    </w:p>
    <w:p w14:paraId="53D27538" w14:textId="77777777" w:rsidR="00025AB6" w:rsidRDefault="00025AB6" w:rsidP="00710AB5">
      <w:pPr>
        <w:pStyle w:val="Heading1"/>
        <w:rPr>
          <w:rFonts w:ascii="Arial" w:hAnsi="Arial" w:cs="Arial"/>
          <w:b/>
          <w:bCs/>
          <w:color w:val="4472C4" w:themeColor="accent1"/>
          <w:sz w:val="36"/>
          <w:szCs w:val="36"/>
        </w:rPr>
      </w:pPr>
      <w:bookmarkStart w:id="9" w:name="_Toc23861312"/>
      <w:bookmarkStart w:id="10" w:name="_Toc23861803"/>
      <w:bookmarkStart w:id="11" w:name="_Toc23862903"/>
    </w:p>
    <w:p w14:paraId="4BE7D104" w14:textId="77777777" w:rsidR="00710AB5" w:rsidRDefault="00710AB5" w:rsidP="00710AB5"/>
    <w:p w14:paraId="174A60F8" w14:textId="77777777" w:rsidR="00710AB5" w:rsidRDefault="00710AB5" w:rsidP="00710AB5"/>
    <w:p w14:paraId="1B76CDC2" w14:textId="77777777" w:rsidR="00710AB5" w:rsidRDefault="00710AB5" w:rsidP="00710AB5"/>
    <w:p w14:paraId="37C03FC7" w14:textId="77777777" w:rsidR="00710AB5" w:rsidRPr="00710AB5" w:rsidRDefault="00710AB5" w:rsidP="00710AB5"/>
    <w:p w14:paraId="655B86E3" w14:textId="77777777" w:rsidR="00D1079B" w:rsidRPr="005F00B5" w:rsidRDefault="00D1079B" w:rsidP="005F00B5">
      <w:pPr>
        <w:pStyle w:val="Heading1"/>
        <w:jc w:val="center"/>
        <w:rPr>
          <w:rFonts w:ascii="Arial" w:hAnsi="Arial" w:cs="Arial"/>
          <w:b/>
          <w:bCs/>
          <w:color w:val="4472C4" w:themeColor="accent1"/>
          <w:sz w:val="36"/>
          <w:szCs w:val="36"/>
        </w:rPr>
      </w:pPr>
      <w:bookmarkStart w:id="12" w:name="_Toc105440093"/>
      <w:r w:rsidRPr="005F00B5">
        <w:rPr>
          <w:rFonts w:ascii="Arial" w:hAnsi="Arial" w:cs="Arial"/>
          <w:b/>
          <w:bCs/>
          <w:color w:val="4472C4" w:themeColor="accent1"/>
          <w:sz w:val="36"/>
          <w:szCs w:val="36"/>
        </w:rPr>
        <w:lastRenderedPageBreak/>
        <w:t xml:space="preserve">About </w:t>
      </w:r>
      <w:r w:rsidR="00025AB6">
        <w:rPr>
          <w:rFonts w:ascii="Arial" w:hAnsi="Arial" w:cs="Arial"/>
          <w:b/>
          <w:bCs/>
          <w:color w:val="4472C4" w:themeColor="accent1"/>
          <w:sz w:val="36"/>
          <w:szCs w:val="36"/>
        </w:rPr>
        <w:t>t</w:t>
      </w:r>
      <w:r w:rsidRPr="005F00B5">
        <w:rPr>
          <w:rFonts w:ascii="Arial" w:hAnsi="Arial" w:cs="Arial"/>
          <w:b/>
          <w:bCs/>
          <w:color w:val="4472C4" w:themeColor="accent1"/>
          <w:sz w:val="36"/>
          <w:szCs w:val="36"/>
        </w:rPr>
        <w:t>his Manual</w:t>
      </w:r>
      <w:bookmarkEnd w:id="9"/>
      <w:bookmarkEnd w:id="10"/>
      <w:bookmarkEnd w:id="11"/>
      <w:bookmarkEnd w:id="12"/>
    </w:p>
    <w:p w14:paraId="0352AB41" w14:textId="77777777" w:rsidR="005F00B5" w:rsidRDefault="005F00B5" w:rsidP="00FF68BA">
      <w:pPr>
        <w:pStyle w:val="Heading2"/>
        <w:rPr>
          <w:sz w:val="28"/>
          <w:szCs w:val="32"/>
          <w:lang w:val="en-GB"/>
        </w:rPr>
      </w:pPr>
      <w:bookmarkStart w:id="13" w:name="_Toc23861313"/>
      <w:bookmarkStart w:id="14" w:name="_Toc23861804"/>
      <w:bookmarkStart w:id="15" w:name="_Toc23862904"/>
    </w:p>
    <w:p w14:paraId="15808899" w14:textId="77777777" w:rsidR="00D1079B" w:rsidRPr="005D1401" w:rsidRDefault="00D1079B" w:rsidP="00FF68BA">
      <w:pPr>
        <w:pStyle w:val="Heading2"/>
        <w:rPr>
          <w:sz w:val="28"/>
          <w:szCs w:val="32"/>
          <w:lang w:val="en-GB"/>
        </w:rPr>
      </w:pPr>
      <w:bookmarkStart w:id="16" w:name="_Toc105440094"/>
      <w:r w:rsidRPr="005D1401">
        <w:rPr>
          <w:sz w:val="28"/>
          <w:szCs w:val="32"/>
          <w:lang w:val="en-GB"/>
        </w:rPr>
        <w:t>Purpose</w:t>
      </w:r>
      <w:bookmarkEnd w:id="13"/>
      <w:bookmarkEnd w:id="14"/>
      <w:bookmarkEnd w:id="15"/>
      <w:bookmarkEnd w:id="16"/>
    </w:p>
    <w:p w14:paraId="7F0520F5" w14:textId="5509A859" w:rsidR="00D1079B" w:rsidRPr="005D1401" w:rsidRDefault="00D1079B" w:rsidP="00DC62F2">
      <w:pPr>
        <w:pStyle w:val="MainText"/>
        <w:ind w:firstLine="0"/>
      </w:pPr>
      <w:r w:rsidRPr="005D1401">
        <w:t xml:space="preserve">This manual has been written to help you </w:t>
      </w:r>
      <w:r w:rsidR="00710AB5">
        <w:t>setup</w:t>
      </w:r>
      <w:r w:rsidRPr="005D1401">
        <w:t xml:space="preserve"> </w:t>
      </w:r>
      <w:r w:rsidR="00D547AE">
        <w:t>Credit Dossier</w:t>
      </w:r>
      <w:r w:rsidR="005D0A72">
        <w:t xml:space="preserve"> </w:t>
      </w:r>
      <w:r w:rsidRPr="005D1401">
        <w:t>application</w:t>
      </w:r>
      <w:r w:rsidR="00710AB5">
        <w:t xml:space="preserve">. </w:t>
      </w:r>
    </w:p>
    <w:p w14:paraId="02CE63E0" w14:textId="77777777" w:rsidR="00A6685F" w:rsidRPr="005D1401" w:rsidRDefault="00A6685F" w:rsidP="00710AB5">
      <w:pPr>
        <w:pStyle w:val="Heading2"/>
        <w:ind w:left="0" w:firstLine="0"/>
        <w:rPr>
          <w:sz w:val="24"/>
          <w:szCs w:val="28"/>
          <w:lang w:val="en-GB"/>
        </w:rPr>
      </w:pPr>
    </w:p>
    <w:p w14:paraId="42DA2812" w14:textId="77777777" w:rsidR="00D1079B" w:rsidRPr="005D1401" w:rsidRDefault="00D1079B" w:rsidP="00A6685F">
      <w:pPr>
        <w:pStyle w:val="Heading2"/>
        <w:rPr>
          <w:sz w:val="28"/>
          <w:szCs w:val="32"/>
          <w:lang w:val="en-GB"/>
        </w:rPr>
      </w:pPr>
      <w:bookmarkStart w:id="17" w:name="_Toc23861314"/>
      <w:bookmarkStart w:id="18" w:name="_Toc23861805"/>
      <w:bookmarkStart w:id="19" w:name="_Toc23862905"/>
      <w:bookmarkStart w:id="20" w:name="_Toc105440095"/>
      <w:r w:rsidRPr="005D1401">
        <w:rPr>
          <w:sz w:val="28"/>
          <w:szCs w:val="32"/>
          <w:lang w:val="en-GB"/>
        </w:rPr>
        <w:t>Intended Audience</w:t>
      </w:r>
      <w:bookmarkEnd w:id="17"/>
      <w:bookmarkEnd w:id="18"/>
      <w:bookmarkEnd w:id="19"/>
      <w:bookmarkEnd w:id="20"/>
    </w:p>
    <w:p w14:paraId="46400E03" w14:textId="0FB2A278" w:rsidR="00D1079B" w:rsidRPr="005D1401" w:rsidRDefault="00D1079B" w:rsidP="00DC62F2">
      <w:pPr>
        <w:pStyle w:val="MainText"/>
        <w:ind w:firstLine="0"/>
      </w:pPr>
      <w:r w:rsidRPr="005D1401">
        <w:t>This manual is primarily intended for</w:t>
      </w:r>
      <w:r w:rsidR="00A71446">
        <w:t xml:space="preserve"> system administrators</w:t>
      </w:r>
      <w:r w:rsidRPr="005D1401">
        <w:t xml:space="preserve"> who will</w:t>
      </w:r>
      <w:r w:rsidR="00A71446">
        <w:t xml:space="preserve"> be </w:t>
      </w:r>
      <w:r w:rsidRPr="005D1401">
        <w:t>responsible for configuring and maintaining</w:t>
      </w:r>
      <w:r w:rsidR="00A71446">
        <w:t xml:space="preserve"> </w:t>
      </w:r>
      <w:r w:rsidR="00681111">
        <w:t>Credit Dossier</w:t>
      </w:r>
      <w:r w:rsidR="00A71446">
        <w:t xml:space="preserve"> application.</w:t>
      </w:r>
    </w:p>
    <w:p w14:paraId="226660E8" w14:textId="77777777" w:rsidR="00A6685F" w:rsidRPr="005D1401" w:rsidRDefault="00A6685F" w:rsidP="00A6685F">
      <w:pPr>
        <w:pStyle w:val="BodytextTCS"/>
        <w:rPr>
          <w:rFonts w:ascii="Arial" w:hAnsi="Arial" w:cs="Arial"/>
        </w:rPr>
      </w:pPr>
    </w:p>
    <w:p w14:paraId="4CA079A0" w14:textId="77777777" w:rsidR="00D1079B" w:rsidRPr="005D1401" w:rsidRDefault="00D1079B" w:rsidP="00A6685F">
      <w:pPr>
        <w:pStyle w:val="Heading2"/>
        <w:rPr>
          <w:sz w:val="28"/>
          <w:szCs w:val="32"/>
          <w:lang w:val="en-GB"/>
        </w:rPr>
      </w:pPr>
      <w:bookmarkStart w:id="21" w:name="_Toc23861315"/>
      <w:bookmarkStart w:id="22" w:name="_Toc23861806"/>
      <w:bookmarkStart w:id="23" w:name="_Toc23862906"/>
      <w:bookmarkStart w:id="24" w:name="_Toc105440096"/>
      <w:r w:rsidRPr="005D1401">
        <w:rPr>
          <w:sz w:val="28"/>
          <w:szCs w:val="32"/>
          <w:lang w:val="en-GB"/>
        </w:rPr>
        <w:t>Prerequisites for Use</w:t>
      </w:r>
      <w:bookmarkEnd w:id="21"/>
      <w:bookmarkEnd w:id="22"/>
      <w:bookmarkEnd w:id="23"/>
      <w:bookmarkEnd w:id="24"/>
    </w:p>
    <w:p w14:paraId="4366C4B1" w14:textId="6CAE4638" w:rsidR="00D1079B" w:rsidRPr="005D1401" w:rsidRDefault="00D1079B" w:rsidP="00DC62F2">
      <w:pPr>
        <w:pStyle w:val="MainText"/>
        <w:ind w:firstLine="0"/>
      </w:pPr>
      <w:r w:rsidRPr="005D1401">
        <w:rPr>
          <w:b/>
        </w:rPr>
        <w:t xml:space="preserve">Functional – </w:t>
      </w:r>
      <w:r w:rsidRPr="005D1401">
        <w:t xml:space="preserve">Basic understanding of </w:t>
      </w:r>
      <w:r w:rsidR="00A71446">
        <w:t>risk and compliance</w:t>
      </w:r>
      <w:r w:rsidR="00FF68BA" w:rsidRPr="005D1401">
        <w:t xml:space="preserve"> </w:t>
      </w:r>
      <w:r w:rsidRPr="005D1401">
        <w:t xml:space="preserve">related areas is required. </w:t>
      </w:r>
    </w:p>
    <w:p w14:paraId="5894A4C6" w14:textId="77777777" w:rsidR="00385E55" w:rsidRDefault="00D1079B" w:rsidP="00385E55">
      <w:pPr>
        <w:pStyle w:val="MainText"/>
        <w:ind w:firstLine="0"/>
      </w:pPr>
      <w:r w:rsidRPr="005D1401">
        <w:rPr>
          <w:b/>
        </w:rPr>
        <w:t xml:space="preserve">Technical - </w:t>
      </w:r>
      <w:r w:rsidRPr="005D1401">
        <w:t xml:space="preserve">Basic understanding of Windows and GUI operations is required. </w:t>
      </w:r>
    </w:p>
    <w:p w14:paraId="59821E0A" w14:textId="77777777" w:rsidR="00385E55" w:rsidRPr="00385E55" w:rsidRDefault="00385E55" w:rsidP="00385E55">
      <w:pPr>
        <w:pStyle w:val="BodytextTCS"/>
        <w:rPr>
          <w:lang w:val="en-US"/>
        </w:rPr>
      </w:pPr>
    </w:p>
    <w:p w14:paraId="6FC744DD" w14:textId="77777777" w:rsidR="00385E55" w:rsidRPr="00385E55" w:rsidRDefault="00385E55" w:rsidP="00385E55">
      <w:pPr>
        <w:pStyle w:val="Heading2"/>
        <w:rPr>
          <w:sz w:val="28"/>
          <w:szCs w:val="32"/>
          <w:lang w:val="en-GB"/>
        </w:rPr>
      </w:pPr>
      <w:bookmarkStart w:id="25" w:name="_Toc105440097"/>
      <w:r w:rsidRPr="00385E55">
        <w:rPr>
          <w:sz w:val="28"/>
          <w:szCs w:val="32"/>
          <w:lang w:val="en-GB"/>
        </w:rPr>
        <w:t>Related Documentation</w:t>
      </w:r>
      <w:bookmarkEnd w:id="25"/>
      <w:r w:rsidRPr="00385E55">
        <w:rPr>
          <w:sz w:val="28"/>
          <w:szCs w:val="32"/>
          <w:lang w:val="en-GB"/>
        </w:rPr>
        <w:t xml:space="preserve"> </w:t>
      </w:r>
    </w:p>
    <w:p w14:paraId="4AA9CD51" w14:textId="24A2DC13" w:rsidR="00726AA6" w:rsidRDefault="001358E4" w:rsidP="00385E55">
      <w:pPr>
        <w:spacing w:after="137" w:line="259" w:lineRule="auto"/>
        <w:ind w:left="-5" w:right="9"/>
        <w:rPr>
          <w:rFonts w:ascii="Arial" w:hAnsi="Arial" w:cs="Arial"/>
          <w:b/>
          <w:noProof/>
          <w:sz w:val="20"/>
          <w:szCs w:val="20"/>
          <w:lang w:val="en-US" w:eastAsia="en-US"/>
        </w:rPr>
      </w:pPr>
      <w:r w:rsidRPr="001358E4">
        <w:rPr>
          <w:rFonts w:ascii="Arial" w:hAnsi="Arial" w:cs="Arial"/>
          <w:b/>
          <w:noProof/>
          <w:sz w:val="20"/>
          <w:szCs w:val="20"/>
          <w:lang w:val="en-US" w:eastAsia="en-US"/>
        </w:rPr>
        <w:t>Credit Dossier-</w:t>
      </w:r>
      <w:r w:rsidR="00385E55" w:rsidRPr="00385E55">
        <w:rPr>
          <w:rFonts w:ascii="Arial" w:hAnsi="Arial" w:cs="Arial"/>
          <w:b/>
          <w:noProof/>
          <w:sz w:val="20"/>
          <w:szCs w:val="20"/>
          <w:lang w:val="en-US" w:eastAsia="en-US"/>
        </w:rPr>
        <w:t xml:space="preserve">1.0 User Manual </w:t>
      </w:r>
    </w:p>
    <w:p w14:paraId="6F368027" w14:textId="77777777" w:rsidR="00385E55" w:rsidRPr="00385E55" w:rsidRDefault="00385E55" w:rsidP="00385E55">
      <w:pPr>
        <w:spacing w:after="137" w:line="259" w:lineRule="auto"/>
        <w:ind w:left="-5" w:right="9"/>
        <w:rPr>
          <w:rFonts w:ascii="Arial" w:hAnsi="Arial" w:cs="Arial"/>
          <w:b/>
          <w:noProof/>
          <w:sz w:val="20"/>
          <w:szCs w:val="20"/>
          <w:lang w:val="en-US" w:eastAsia="en-US"/>
        </w:rPr>
      </w:pPr>
    </w:p>
    <w:p w14:paraId="18DF4F4F" w14:textId="77777777" w:rsidR="00726AA6" w:rsidRPr="00726AA6" w:rsidRDefault="00726AA6" w:rsidP="00726AA6">
      <w:pPr>
        <w:pStyle w:val="Heading2"/>
        <w:rPr>
          <w:sz w:val="28"/>
          <w:szCs w:val="32"/>
          <w:lang w:val="en-GB"/>
        </w:rPr>
      </w:pPr>
      <w:bookmarkStart w:id="26" w:name="_Toc105440098"/>
      <w:r w:rsidRPr="00726AA6">
        <w:rPr>
          <w:sz w:val="28"/>
          <w:szCs w:val="32"/>
          <w:lang w:val="en-GB"/>
        </w:rPr>
        <w:t>Organisation of the Manual</w:t>
      </w:r>
      <w:bookmarkEnd w:id="26"/>
    </w:p>
    <w:p w14:paraId="49F235FB" w14:textId="77777777" w:rsidR="00025AB6" w:rsidRPr="00710AB5" w:rsidRDefault="00726AA6" w:rsidP="00710AB5">
      <w:pPr>
        <w:pStyle w:val="MainText"/>
        <w:ind w:firstLine="0"/>
      </w:pPr>
      <w:r w:rsidRPr="00726AA6">
        <w:t>This manual is organised as follows:</w:t>
      </w:r>
    </w:p>
    <w:p w14:paraId="6C0DC56F" w14:textId="77777777" w:rsidR="00EC68BA" w:rsidRDefault="00EC68BA" w:rsidP="00385E55">
      <w:pPr>
        <w:pStyle w:val="Caption"/>
        <w:rPr>
          <w:rFonts w:ascii="Arial" w:hAnsi="Arial" w:cs="Arial"/>
          <w:lang w:val="en-GB"/>
        </w:rPr>
      </w:pPr>
    </w:p>
    <w:p w14:paraId="675C18B3" w14:textId="77777777" w:rsidR="00385E55" w:rsidRPr="005D1401" w:rsidRDefault="00385E55" w:rsidP="00385E55">
      <w:pPr>
        <w:pStyle w:val="Caption"/>
        <w:rPr>
          <w:rFonts w:ascii="Arial" w:hAnsi="Arial" w:cs="Arial"/>
          <w:b w:val="0"/>
          <w:lang w:val="en-GB"/>
        </w:rPr>
      </w:pPr>
      <w:bookmarkStart w:id="27" w:name="_Toc77698595"/>
      <w:bookmarkStart w:id="28" w:name="OLE_LINK148"/>
      <w:bookmarkStart w:id="29" w:name="OLE_LINK149"/>
      <w:r w:rsidRPr="005D1401">
        <w:rPr>
          <w:rFonts w:ascii="Arial" w:hAnsi="Arial" w:cs="Arial"/>
          <w:lang w:val="en-GB"/>
        </w:rPr>
        <w:t xml:space="preserve">Table </w:t>
      </w:r>
      <w:r w:rsidRPr="005D1401">
        <w:rPr>
          <w:rFonts w:ascii="Arial" w:hAnsi="Arial" w:cs="Arial"/>
          <w:lang w:val="en-GB"/>
        </w:rPr>
        <w:fldChar w:fldCharType="begin"/>
      </w:r>
      <w:r w:rsidRPr="005D1401">
        <w:rPr>
          <w:rFonts w:ascii="Arial" w:hAnsi="Arial" w:cs="Arial"/>
          <w:lang w:val="en-GB"/>
        </w:rPr>
        <w:instrText xml:space="preserve"> SEQ Table \* ARABIC </w:instrText>
      </w:r>
      <w:r w:rsidRPr="005D1401">
        <w:rPr>
          <w:rFonts w:ascii="Arial" w:hAnsi="Arial" w:cs="Arial"/>
          <w:lang w:val="en-GB"/>
        </w:rPr>
        <w:fldChar w:fldCharType="separate"/>
      </w:r>
      <w:r>
        <w:rPr>
          <w:rFonts w:ascii="Arial" w:hAnsi="Arial" w:cs="Arial"/>
          <w:lang w:val="en-GB"/>
        </w:rPr>
        <w:t>1</w:t>
      </w:r>
      <w:r w:rsidRPr="005D1401">
        <w:rPr>
          <w:rFonts w:ascii="Arial" w:hAnsi="Arial" w:cs="Arial"/>
          <w:lang w:val="en-GB"/>
        </w:rPr>
        <w:fldChar w:fldCharType="end"/>
      </w:r>
      <w:r w:rsidRPr="005D1401">
        <w:rPr>
          <w:rFonts w:ascii="Arial" w:hAnsi="Arial" w:cs="Arial"/>
          <w:lang w:val="en-GB"/>
        </w:rPr>
        <w:t xml:space="preserve">: </w:t>
      </w:r>
      <w:r w:rsidRPr="00385E55">
        <w:rPr>
          <w:rFonts w:ascii="Arial" w:hAnsi="Arial" w:cs="Arial"/>
          <w:lang w:val="en-GB"/>
        </w:rPr>
        <w:t>Organization of the Document</w:t>
      </w:r>
      <w:bookmarkEnd w:id="27"/>
    </w:p>
    <w:bookmarkEnd w:id="28"/>
    <w:bookmarkEnd w:id="29"/>
    <w:p w14:paraId="532C8216" w14:textId="77777777" w:rsidR="00710AB5" w:rsidRDefault="00710AB5" w:rsidP="00385E5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6750"/>
      </w:tblGrid>
      <w:tr w:rsidR="00710AB5" w:rsidRPr="008A0E9A" w14:paraId="3614D317" w14:textId="77777777" w:rsidTr="00862088">
        <w:trPr>
          <w:jc w:val="center"/>
        </w:trPr>
        <w:tc>
          <w:tcPr>
            <w:tcW w:w="2088" w:type="dxa"/>
            <w:shd w:val="clear" w:color="auto" w:fill="4E84C4"/>
          </w:tcPr>
          <w:p w14:paraId="6D8777E1" w14:textId="77777777" w:rsidR="00710AB5" w:rsidRPr="008A0E9A" w:rsidRDefault="00710AB5" w:rsidP="001E2362">
            <w:pPr>
              <w:pStyle w:val="TableHeading"/>
              <w:rPr>
                <w:rFonts w:ascii="Arial Bold" w:hAnsi="Arial Bold" w:hint="eastAsia"/>
                <w:lang w:val="en-GB"/>
              </w:rPr>
            </w:pPr>
            <w:r>
              <w:rPr>
                <w:lang w:val="en-GB"/>
              </w:rPr>
              <w:t>Chapter</w:t>
            </w:r>
          </w:p>
        </w:tc>
        <w:tc>
          <w:tcPr>
            <w:tcW w:w="6750" w:type="dxa"/>
            <w:shd w:val="clear" w:color="auto" w:fill="4E84C4"/>
          </w:tcPr>
          <w:p w14:paraId="010EF68B" w14:textId="77777777" w:rsidR="00710AB5" w:rsidRPr="008A0E9A" w:rsidRDefault="00710AB5" w:rsidP="001E2362">
            <w:pPr>
              <w:pStyle w:val="TableHeading"/>
              <w:rPr>
                <w:lang w:val="en-GB"/>
              </w:rPr>
            </w:pPr>
            <w:r>
              <w:rPr>
                <w:lang w:val="en-GB"/>
              </w:rPr>
              <w:t>Description</w:t>
            </w:r>
            <w:r w:rsidRPr="008A0E9A">
              <w:rPr>
                <w:lang w:val="en-GB"/>
              </w:rPr>
              <w:t xml:space="preserve"> </w:t>
            </w:r>
          </w:p>
        </w:tc>
      </w:tr>
      <w:tr w:rsidR="00710AB5" w:rsidRPr="008A0E9A" w14:paraId="33141A95" w14:textId="77777777" w:rsidTr="00862088">
        <w:trPr>
          <w:jc w:val="center"/>
        </w:trPr>
        <w:tc>
          <w:tcPr>
            <w:tcW w:w="2088" w:type="dxa"/>
          </w:tcPr>
          <w:p w14:paraId="57F2F3B8" w14:textId="77777777" w:rsidR="00710AB5" w:rsidRPr="00FA69EF" w:rsidRDefault="00862088" w:rsidP="001E2362">
            <w:pPr>
              <w:pStyle w:val="Tabletext"/>
              <w:rPr>
                <w:rFonts w:ascii="Arial" w:hAnsi="Arial" w:cs="Arial"/>
                <w:lang w:val="en-GB"/>
              </w:rPr>
            </w:pPr>
            <w:r>
              <w:rPr>
                <w:rFonts w:ascii="Arial" w:hAnsi="Arial" w:cs="Arial"/>
                <w:lang w:val="en-GB"/>
              </w:rPr>
              <w:t>1</w:t>
            </w:r>
          </w:p>
        </w:tc>
        <w:tc>
          <w:tcPr>
            <w:tcW w:w="6750" w:type="dxa"/>
          </w:tcPr>
          <w:p w14:paraId="1E7CC166" w14:textId="77777777" w:rsidR="00710AB5" w:rsidRPr="00FA69EF" w:rsidRDefault="00862088" w:rsidP="001E2362">
            <w:pPr>
              <w:pStyle w:val="Tabletext"/>
              <w:rPr>
                <w:rFonts w:ascii="Arial" w:hAnsi="Arial" w:cs="Arial"/>
                <w:lang w:val="en-GB"/>
              </w:rPr>
            </w:pPr>
            <w:r>
              <w:rPr>
                <w:rFonts w:ascii="Arial" w:hAnsi="Arial" w:cs="Arial"/>
                <w:lang w:val="en-GB"/>
              </w:rPr>
              <w:t>Introduction</w:t>
            </w:r>
          </w:p>
        </w:tc>
      </w:tr>
      <w:tr w:rsidR="00710AB5" w:rsidRPr="008A0E9A" w14:paraId="22C85E19" w14:textId="77777777" w:rsidTr="00862088">
        <w:trPr>
          <w:jc w:val="center"/>
        </w:trPr>
        <w:tc>
          <w:tcPr>
            <w:tcW w:w="2088" w:type="dxa"/>
          </w:tcPr>
          <w:p w14:paraId="254C8645" w14:textId="77777777" w:rsidR="00710AB5" w:rsidRPr="00FA69EF" w:rsidRDefault="00862088" w:rsidP="001E2362">
            <w:pPr>
              <w:pStyle w:val="Tabletext"/>
              <w:rPr>
                <w:rFonts w:ascii="Arial" w:hAnsi="Arial" w:cs="Arial"/>
                <w:lang w:val="en-GB"/>
              </w:rPr>
            </w:pPr>
            <w:r>
              <w:rPr>
                <w:rFonts w:ascii="Arial" w:hAnsi="Arial" w:cs="Arial"/>
                <w:lang w:val="en-GB"/>
              </w:rPr>
              <w:t>2</w:t>
            </w:r>
          </w:p>
        </w:tc>
        <w:tc>
          <w:tcPr>
            <w:tcW w:w="6750" w:type="dxa"/>
          </w:tcPr>
          <w:p w14:paraId="03C7CB21" w14:textId="22141321" w:rsidR="00710AB5" w:rsidRPr="00FA69EF" w:rsidRDefault="00862088" w:rsidP="001E2362">
            <w:pPr>
              <w:pStyle w:val="Tabletext"/>
              <w:rPr>
                <w:rFonts w:ascii="Arial" w:hAnsi="Arial" w:cs="Arial"/>
                <w:lang w:val="en-GB"/>
              </w:rPr>
            </w:pPr>
            <w:r>
              <w:rPr>
                <w:rFonts w:ascii="Arial" w:hAnsi="Arial" w:cs="Arial"/>
                <w:lang w:val="en-GB"/>
              </w:rPr>
              <w:t>Pre</w:t>
            </w:r>
            <w:r w:rsidR="005D0A72">
              <w:rPr>
                <w:rFonts w:ascii="Arial" w:hAnsi="Arial" w:cs="Arial"/>
                <w:lang w:val="en-GB"/>
              </w:rPr>
              <w:t>-</w:t>
            </w:r>
            <w:r>
              <w:rPr>
                <w:rFonts w:ascii="Arial" w:hAnsi="Arial" w:cs="Arial"/>
                <w:lang w:val="en-GB"/>
              </w:rPr>
              <w:t>Installation</w:t>
            </w:r>
          </w:p>
        </w:tc>
      </w:tr>
      <w:tr w:rsidR="00710AB5" w:rsidRPr="008A0E9A" w14:paraId="5C5288B0" w14:textId="77777777" w:rsidTr="00862088">
        <w:trPr>
          <w:jc w:val="center"/>
        </w:trPr>
        <w:tc>
          <w:tcPr>
            <w:tcW w:w="2088" w:type="dxa"/>
          </w:tcPr>
          <w:p w14:paraId="7BCEA5E4" w14:textId="77777777" w:rsidR="00710AB5" w:rsidRPr="00FA69EF" w:rsidRDefault="00862088" w:rsidP="001E2362">
            <w:pPr>
              <w:pStyle w:val="Tabletext"/>
              <w:rPr>
                <w:rFonts w:ascii="Arial" w:hAnsi="Arial" w:cs="Arial"/>
                <w:lang w:val="en-GB"/>
              </w:rPr>
            </w:pPr>
            <w:r>
              <w:rPr>
                <w:rFonts w:ascii="Arial" w:hAnsi="Arial" w:cs="Arial"/>
                <w:lang w:val="en-GB"/>
              </w:rPr>
              <w:t>3</w:t>
            </w:r>
          </w:p>
        </w:tc>
        <w:tc>
          <w:tcPr>
            <w:tcW w:w="6750" w:type="dxa"/>
          </w:tcPr>
          <w:p w14:paraId="41BF209A" w14:textId="77777777" w:rsidR="00710AB5" w:rsidRPr="00FA69EF" w:rsidRDefault="00862088" w:rsidP="001E2362">
            <w:pPr>
              <w:pStyle w:val="Tabletext"/>
              <w:tabs>
                <w:tab w:val="left" w:pos="1360"/>
              </w:tabs>
              <w:rPr>
                <w:rFonts w:ascii="Arial" w:hAnsi="Arial" w:cs="Arial"/>
                <w:lang w:val="en-GB"/>
              </w:rPr>
            </w:pPr>
            <w:r>
              <w:rPr>
                <w:rFonts w:ascii="Arial" w:hAnsi="Arial" w:cs="Arial"/>
                <w:lang w:val="en-GB"/>
              </w:rPr>
              <w:t>Installation</w:t>
            </w:r>
          </w:p>
        </w:tc>
      </w:tr>
      <w:tr w:rsidR="00862088" w:rsidRPr="008A0E9A" w14:paraId="0AF4BABE" w14:textId="77777777" w:rsidTr="00862088">
        <w:trPr>
          <w:jc w:val="center"/>
        </w:trPr>
        <w:tc>
          <w:tcPr>
            <w:tcW w:w="2088" w:type="dxa"/>
          </w:tcPr>
          <w:p w14:paraId="6552B27C" w14:textId="77777777" w:rsidR="00862088" w:rsidRPr="00FA69EF" w:rsidRDefault="00862088" w:rsidP="00862088">
            <w:pPr>
              <w:pStyle w:val="Tabletext"/>
              <w:rPr>
                <w:rFonts w:ascii="Arial" w:hAnsi="Arial" w:cs="Arial"/>
                <w:lang w:val="en-GB"/>
              </w:rPr>
            </w:pPr>
            <w:r>
              <w:rPr>
                <w:rFonts w:ascii="Arial" w:hAnsi="Arial" w:cs="Arial"/>
                <w:lang w:val="en-GB"/>
              </w:rPr>
              <w:t>4</w:t>
            </w:r>
          </w:p>
        </w:tc>
        <w:tc>
          <w:tcPr>
            <w:tcW w:w="6750" w:type="dxa"/>
          </w:tcPr>
          <w:p w14:paraId="30962420" w14:textId="77777777" w:rsidR="00862088" w:rsidRPr="00710AB5" w:rsidRDefault="00862088" w:rsidP="00862088">
            <w:pPr>
              <w:pStyle w:val="Tabletext"/>
              <w:tabs>
                <w:tab w:val="left" w:pos="1360"/>
              </w:tabs>
              <w:rPr>
                <w:rFonts w:ascii="Arial" w:hAnsi="Arial" w:cs="Arial"/>
              </w:rPr>
            </w:pPr>
            <w:r w:rsidRPr="00862088">
              <w:rPr>
                <w:rFonts w:ascii="Arial" w:hAnsi="Arial" w:cs="Arial"/>
                <w:lang w:val="en-GB"/>
              </w:rPr>
              <w:t>Un-Installation</w:t>
            </w:r>
            <w:r w:rsidRPr="00710AB5">
              <w:rPr>
                <w:rFonts w:ascii="Arial" w:hAnsi="Arial" w:cs="Arial"/>
              </w:rPr>
              <w:t xml:space="preserve"> </w:t>
            </w:r>
          </w:p>
        </w:tc>
      </w:tr>
    </w:tbl>
    <w:p w14:paraId="69ACB9B4" w14:textId="77777777" w:rsidR="00710AB5" w:rsidRDefault="00710AB5" w:rsidP="00385E55">
      <w:pPr>
        <w:sectPr w:rsidR="00710AB5">
          <w:headerReference w:type="even" r:id="rId11"/>
          <w:headerReference w:type="default" r:id="rId12"/>
          <w:footerReference w:type="even" r:id="rId13"/>
          <w:footerReference w:type="default" r:id="rId14"/>
          <w:headerReference w:type="first" r:id="rId15"/>
          <w:footerReference w:type="first" r:id="rId16"/>
          <w:pgSz w:w="12240" w:h="15840"/>
          <w:pgMar w:top="763" w:right="1439" w:bottom="1768" w:left="1260" w:header="720" w:footer="959" w:gutter="0"/>
          <w:cols w:space="720"/>
          <w:titlePg/>
        </w:sectPr>
      </w:pPr>
    </w:p>
    <w:p w14:paraId="225D0E73" w14:textId="77777777" w:rsidR="003D0CFD" w:rsidRDefault="003D0CFD" w:rsidP="0066229C">
      <w:pPr>
        <w:rPr>
          <w:rFonts w:ascii="Arial" w:hAnsi="Arial" w:cs="Arial"/>
          <w:sz w:val="22"/>
          <w:szCs w:val="22"/>
        </w:rPr>
      </w:pPr>
    </w:p>
    <w:p w14:paraId="6700265F" w14:textId="77777777" w:rsidR="003D0CFD" w:rsidRPr="005D1401" w:rsidRDefault="003D0CFD" w:rsidP="0066229C">
      <w:pPr>
        <w:rPr>
          <w:rFonts w:ascii="Arial" w:hAnsi="Arial" w:cs="Arial"/>
          <w:sz w:val="22"/>
          <w:szCs w:val="22"/>
        </w:rPr>
      </w:pPr>
    </w:p>
    <w:p w14:paraId="0BCCE720" w14:textId="77777777" w:rsidR="005F0412" w:rsidRPr="00FC5963" w:rsidRDefault="0066229C" w:rsidP="00FC5963">
      <w:pPr>
        <w:pStyle w:val="FrontMatter1"/>
        <w:rPr>
          <w:rFonts w:hint="eastAsia"/>
          <w:lang w:val="en-GB"/>
        </w:rPr>
      </w:pPr>
      <w:r w:rsidRPr="001429B5">
        <w:rPr>
          <w:lang w:val="en-GB"/>
        </w:rPr>
        <w:t>Contents</w:t>
      </w:r>
    </w:p>
    <w:p w14:paraId="1CE2D4B6" w14:textId="5CEDCE6B" w:rsidR="00105871" w:rsidRDefault="006C1987">
      <w:pPr>
        <w:pStyle w:val="TOC1"/>
        <w:rPr>
          <w:rFonts w:eastAsiaTheme="minorEastAsia" w:cstheme="minorBidi"/>
          <w:b w:val="0"/>
          <w:bCs w:val="0"/>
          <w:i w:val="0"/>
          <w:iCs w:val="0"/>
          <w:noProof/>
        </w:rPr>
      </w:pPr>
      <w:r w:rsidRPr="00A04535">
        <w:rPr>
          <w:rFonts w:ascii="Arial" w:eastAsia="Andale Sans UI" w:hAnsi="Arial" w:cs="Arial"/>
          <w:kern w:val="1"/>
          <w:sz w:val="22"/>
          <w:szCs w:val="22"/>
        </w:rPr>
        <w:fldChar w:fldCharType="begin"/>
      </w:r>
      <w:r w:rsidRPr="00A04535">
        <w:rPr>
          <w:rFonts w:ascii="Arial" w:hAnsi="Arial" w:cs="Arial"/>
          <w:sz w:val="22"/>
          <w:szCs w:val="22"/>
        </w:rPr>
        <w:instrText xml:space="preserve"> TOC \o "1-3" \h \z \u </w:instrText>
      </w:r>
      <w:r w:rsidRPr="00A04535">
        <w:rPr>
          <w:rFonts w:ascii="Arial" w:eastAsia="Andale Sans UI" w:hAnsi="Arial" w:cs="Arial"/>
          <w:kern w:val="1"/>
          <w:sz w:val="22"/>
          <w:szCs w:val="22"/>
        </w:rPr>
        <w:fldChar w:fldCharType="separate"/>
      </w:r>
      <w:hyperlink w:anchor="_Toc105440092" w:history="1">
        <w:r w:rsidR="00105871" w:rsidRPr="001141A2">
          <w:rPr>
            <w:rStyle w:val="Hyperlink"/>
            <w:rFonts w:ascii="Arial" w:eastAsia="MS Mincho" w:hAnsi="Arial" w:cs="Arial"/>
            <w:noProof/>
            <w:lang w:val="en-GB"/>
          </w:rPr>
          <w:t>Document Revision List</w:t>
        </w:r>
        <w:r w:rsidR="00105871">
          <w:rPr>
            <w:noProof/>
            <w:webHidden/>
          </w:rPr>
          <w:tab/>
        </w:r>
        <w:r w:rsidR="00105871">
          <w:rPr>
            <w:noProof/>
            <w:webHidden/>
          </w:rPr>
          <w:fldChar w:fldCharType="begin"/>
        </w:r>
        <w:r w:rsidR="00105871">
          <w:rPr>
            <w:noProof/>
            <w:webHidden/>
          </w:rPr>
          <w:instrText xml:space="preserve"> PAGEREF _Toc105440092 \h </w:instrText>
        </w:r>
        <w:r w:rsidR="00105871">
          <w:rPr>
            <w:noProof/>
            <w:webHidden/>
          </w:rPr>
        </w:r>
        <w:r w:rsidR="00105871">
          <w:rPr>
            <w:noProof/>
            <w:webHidden/>
          </w:rPr>
          <w:fldChar w:fldCharType="separate"/>
        </w:r>
        <w:r w:rsidR="00105871">
          <w:rPr>
            <w:noProof/>
            <w:webHidden/>
          </w:rPr>
          <w:t>3</w:t>
        </w:r>
        <w:r w:rsidR="00105871">
          <w:rPr>
            <w:noProof/>
            <w:webHidden/>
          </w:rPr>
          <w:fldChar w:fldCharType="end"/>
        </w:r>
      </w:hyperlink>
    </w:p>
    <w:p w14:paraId="45070623" w14:textId="12CDF913" w:rsidR="00105871" w:rsidRDefault="00105871">
      <w:pPr>
        <w:pStyle w:val="TOC1"/>
        <w:rPr>
          <w:rFonts w:eastAsiaTheme="minorEastAsia" w:cstheme="minorBidi"/>
          <w:b w:val="0"/>
          <w:bCs w:val="0"/>
          <w:i w:val="0"/>
          <w:iCs w:val="0"/>
          <w:noProof/>
        </w:rPr>
      </w:pPr>
      <w:hyperlink w:anchor="_Toc105440093" w:history="1">
        <w:r w:rsidRPr="001141A2">
          <w:rPr>
            <w:rStyle w:val="Hyperlink"/>
            <w:rFonts w:ascii="Arial" w:hAnsi="Arial" w:cs="Arial"/>
            <w:noProof/>
          </w:rPr>
          <w:t>About this Manual</w:t>
        </w:r>
        <w:r>
          <w:rPr>
            <w:noProof/>
            <w:webHidden/>
          </w:rPr>
          <w:tab/>
        </w:r>
        <w:r>
          <w:rPr>
            <w:noProof/>
            <w:webHidden/>
          </w:rPr>
          <w:fldChar w:fldCharType="begin"/>
        </w:r>
        <w:r>
          <w:rPr>
            <w:noProof/>
            <w:webHidden/>
          </w:rPr>
          <w:instrText xml:space="preserve"> PAGEREF _Toc105440093 \h </w:instrText>
        </w:r>
        <w:r>
          <w:rPr>
            <w:noProof/>
            <w:webHidden/>
          </w:rPr>
        </w:r>
        <w:r>
          <w:rPr>
            <w:noProof/>
            <w:webHidden/>
          </w:rPr>
          <w:fldChar w:fldCharType="separate"/>
        </w:r>
        <w:r>
          <w:rPr>
            <w:noProof/>
            <w:webHidden/>
          </w:rPr>
          <w:t>4</w:t>
        </w:r>
        <w:r>
          <w:rPr>
            <w:noProof/>
            <w:webHidden/>
          </w:rPr>
          <w:fldChar w:fldCharType="end"/>
        </w:r>
      </w:hyperlink>
    </w:p>
    <w:p w14:paraId="39833326" w14:textId="2A9ECE46" w:rsidR="00105871" w:rsidRDefault="00105871">
      <w:pPr>
        <w:pStyle w:val="TOC2"/>
        <w:tabs>
          <w:tab w:val="right" w:leader="dot" w:pos="9400"/>
        </w:tabs>
        <w:rPr>
          <w:rFonts w:eastAsiaTheme="minorEastAsia" w:cstheme="minorBidi"/>
          <w:b w:val="0"/>
          <w:bCs w:val="0"/>
          <w:noProof/>
          <w:sz w:val="24"/>
          <w:szCs w:val="24"/>
        </w:rPr>
      </w:pPr>
      <w:hyperlink w:anchor="_Toc105440094" w:history="1">
        <w:r w:rsidRPr="001141A2">
          <w:rPr>
            <w:rStyle w:val="Hyperlink"/>
            <w:noProof/>
            <w:lang w:val="en-GB"/>
          </w:rPr>
          <w:t>Purpose</w:t>
        </w:r>
        <w:r>
          <w:rPr>
            <w:noProof/>
            <w:webHidden/>
          </w:rPr>
          <w:tab/>
        </w:r>
        <w:r>
          <w:rPr>
            <w:noProof/>
            <w:webHidden/>
          </w:rPr>
          <w:fldChar w:fldCharType="begin"/>
        </w:r>
        <w:r>
          <w:rPr>
            <w:noProof/>
            <w:webHidden/>
          </w:rPr>
          <w:instrText xml:space="preserve"> PAGEREF _Toc105440094 \h </w:instrText>
        </w:r>
        <w:r>
          <w:rPr>
            <w:noProof/>
            <w:webHidden/>
          </w:rPr>
        </w:r>
        <w:r>
          <w:rPr>
            <w:noProof/>
            <w:webHidden/>
          </w:rPr>
          <w:fldChar w:fldCharType="separate"/>
        </w:r>
        <w:r>
          <w:rPr>
            <w:noProof/>
            <w:webHidden/>
          </w:rPr>
          <w:t>4</w:t>
        </w:r>
        <w:r>
          <w:rPr>
            <w:noProof/>
            <w:webHidden/>
          </w:rPr>
          <w:fldChar w:fldCharType="end"/>
        </w:r>
      </w:hyperlink>
    </w:p>
    <w:p w14:paraId="794E08C0" w14:textId="003470B9" w:rsidR="00105871" w:rsidRDefault="00105871">
      <w:pPr>
        <w:pStyle w:val="TOC2"/>
        <w:tabs>
          <w:tab w:val="right" w:leader="dot" w:pos="9400"/>
        </w:tabs>
        <w:rPr>
          <w:rFonts w:eastAsiaTheme="minorEastAsia" w:cstheme="minorBidi"/>
          <w:b w:val="0"/>
          <w:bCs w:val="0"/>
          <w:noProof/>
          <w:sz w:val="24"/>
          <w:szCs w:val="24"/>
        </w:rPr>
      </w:pPr>
      <w:hyperlink w:anchor="_Toc105440095" w:history="1">
        <w:r w:rsidRPr="001141A2">
          <w:rPr>
            <w:rStyle w:val="Hyperlink"/>
            <w:noProof/>
            <w:lang w:val="en-GB"/>
          </w:rPr>
          <w:t>Intended Audience</w:t>
        </w:r>
        <w:r>
          <w:rPr>
            <w:noProof/>
            <w:webHidden/>
          </w:rPr>
          <w:tab/>
        </w:r>
        <w:r>
          <w:rPr>
            <w:noProof/>
            <w:webHidden/>
          </w:rPr>
          <w:fldChar w:fldCharType="begin"/>
        </w:r>
        <w:r>
          <w:rPr>
            <w:noProof/>
            <w:webHidden/>
          </w:rPr>
          <w:instrText xml:space="preserve"> PAGEREF _Toc105440095 \h </w:instrText>
        </w:r>
        <w:r>
          <w:rPr>
            <w:noProof/>
            <w:webHidden/>
          </w:rPr>
        </w:r>
        <w:r>
          <w:rPr>
            <w:noProof/>
            <w:webHidden/>
          </w:rPr>
          <w:fldChar w:fldCharType="separate"/>
        </w:r>
        <w:r>
          <w:rPr>
            <w:noProof/>
            <w:webHidden/>
          </w:rPr>
          <w:t>4</w:t>
        </w:r>
        <w:r>
          <w:rPr>
            <w:noProof/>
            <w:webHidden/>
          </w:rPr>
          <w:fldChar w:fldCharType="end"/>
        </w:r>
      </w:hyperlink>
    </w:p>
    <w:p w14:paraId="41B2A6AF" w14:textId="67643904" w:rsidR="00105871" w:rsidRDefault="00105871">
      <w:pPr>
        <w:pStyle w:val="TOC2"/>
        <w:tabs>
          <w:tab w:val="right" w:leader="dot" w:pos="9400"/>
        </w:tabs>
        <w:rPr>
          <w:rFonts w:eastAsiaTheme="minorEastAsia" w:cstheme="minorBidi"/>
          <w:b w:val="0"/>
          <w:bCs w:val="0"/>
          <w:noProof/>
          <w:sz w:val="24"/>
          <w:szCs w:val="24"/>
        </w:rPr>
      </w:pPr>
      <w:hyperlink w:anchor="_Toc105440096" w:history="1">
        <w:r w:rsidRPr="001141A2">
          <w:rPr>
            <w:rStyle w:val="Hyperlink"/>
            <w:noProof/>
            <w:lang w:val="en-GB"/>
          </w:rPr>
          <w:t>Prerequisites for Use</w:t>
        </w:r>
        <w:r>
          <w:rPr>
            <w:noProof/>
            <w:webHidden/>
          </w:rPr>
          <w:tab/>
        </w:r>
        <w:r>
          <w:rPr>
            <w:noProof/>
            <w:webHidden/>
          </w:rPr>
          <w:fldChar w:fldCharType="begin"/>
        </w:r>
        <w:r>
          <w:rPr>
            <w:noProof/>
            <w:webHidden/>
          </w:rPr>
          <w:instrText xml:space="preserve"> PAGEREF _Toc105440096 \h </w:instrText>
        </w:r>
        <w:r>
          <w:rPr>
            <w:noProof/>
            <w:webHidden/>
          </w:rPr>
        </w:r>
        <w:r>
          <w:rPr>
            <w:noProof/>
            <w:webHidden/>
          </w:rPr>
          <w:fldChar w:fldCharType="separate"/>
        </w:r>
        <w:r>
          <w:rPr>
            <w:noProof/>
            <w:webHidden/>
          </w:rPr>
          <w:t>4</w:t>
        </w:r>
        <w:r>
          <w:rPr>
            <w:noProof/>
            <w:webHidden/>
          </w:rPr>
          <w:fldChar w:fldCharType="end"/>
        </w:r>
      </w:hyperlink>
    </w:p>
    <w:p w14:paraId="7DB16801" w14:textId="3A6C097E" w:rsidR="00105871" w:rsidRDefault="00105871">
      <w:pPr>
        <w:pStyle w:val="TOC2"/>
        <w:tabs>
          <w:tab w:val="right" w:leader="dot" w:pos="9400"/>
        </w:tabs>
        <w:rPr>
          <w:rFonts w:eastAsiaTheme="minorEastAsia" w:cstheme="minorBidi"/>
          <w:b w:val="0"/>
          <w:bCs w:val="0"/>
          <w:noProof/>
          <w:sz w:val="24"/>
          <w:szCs w:val="24"/>
        </w:rPr>
      </w:pPr>
      <w:hyperlink w:anchor="_Toc105440097" w:history="1">
        <w:r w:rsidRPr="001141A2">
          <w:rPr>
            <w:rStyle w:val="Hyperlink"/>
            <w:noProof/>
            <w:lang w:val="en-GB"/>
          </w:rPr>
          <w:t>Related Documentation</w:t>
        </w:r>
        <w:r>
          <w:rPr>
            <w:noProof/>
            <w:webHidden/>
          </w:rPr>
          <w:tab/>
        </w:r>
        <w:r>
          <w:rPr>
            <w:noProof/>
            <w:webHidden/>
          </w:rPr>
          <w:fldChar w:fldCharType="begin"/>
        </w:r>
        <w:r>
          <w:rPr>
            <w:noProof/>
            <w:webHidden/>
          </w:rPr>
          <w:instrText xml:space="preserve"> PAGEREF _Toc105440097 \h </w:instrText>
        </w:r>
        <w:r>
          <w:rPr>
            <w:noProof/>
            <w:webHidden/>
          </w:rPr>
        </w:r>
        <w:r>
          <w:rPr>
            <w:noProof/>
            <w:webHidden/>
          </w:rPr>
          <w:fldChar w:fldCharType="separate"/>
        </w:r>
        <w:r>
          <w:rPr>
            <w:noProof/>
            <w:webHidden/>
          </w:rPr>
          <w:t>4</w:t>
        </w:r>
        <w:r>
          <w:rPr>
            <w:noProof/>
            <w:webHidden/>
          </w:rPr>
          <w:fldChar w:fldCharType="end"/>
        </w:r>
      </w:hyperlink>
    </w:p>
    <w:p w14:paraId="19EFE5CD" w14:textId="10D5DFB6" w:rsidR="00105871" w:rsidRDefault="00105871">
      <w:pPr>
        <w:pStyle w:val="TOC2"/>
        <w:tabs>
          <w:tab w:val="right" w:leader="dot" w:pos="9400"/>
        </w:tabs>
        <w:rPr>
          <w:rFonts w:eastAsiaTheme="minorEastAsia" w:cstheme="minorBidi"/>
          <w:b w:val="0"/>
          <w:bCs w:val="0"/>
          <w:noProof/>
          <w:sz w:val="24"/>
          <w:szCs w:val="24"/>
        </w:rPr>
      </w:pPr>
      <w:hyperlink w:anchor="_Toc105440098" w:history="1">
        <w:r w:rsidRPr="001141A2">
          <w:rPr>
            <w:rStyle w:val="Hyperlink"/>
            <w:noProof/>
            <w:lang w:val="en-GB"/>
          </w:rPr>
          <w:t>Organisation of the Manual</w:t>
        </w:r>
        <w:r>
          <w:rPr>
            <w:noProof/>
            <w:webHidden/>
          </w:rPr>
          <w:tab/>
        </w:r>
        <w:r>
          <w:rPr>
            <w:noProof/>
            <w:webHidden/>
          </w:rPr>
          <w:fldChar w:fldCharType="begin"/>
        </w:r>
        <w:r>
          <w:rPr>
            <w:noProof/>
            <w:webHidden/>
          </w:rPr>
          <w:instrText xml:space="preserve"> PAGEREF _Toc105440098 \h </w:instrText>
        </w:r>
        <w:r>
          <w:rPr>
            <w:noProof/>
            <w:webHidden/>
          </w:rPr>
        </w:r>
        <w:r>
          <w:rPr>
            <w:noProof/>
            <w:webHidden/>
          </w:rPr>
          <w:fldChar w:fldCharType="separate"/>
        </w:r>
        <w:r>
          <w:rPr>
            <w:noProof/>
            <w:webHidden/>
          </w:rPr>
          <w:t>4</w:t>
        </w:r>
        <w:r>
          <w:rPr>
            <w:noProof/>
            <w:webHidden/>
          </w:rPr>
          <w:fldChar w:fldCharType="end"/>
        </w:r>
      </w:hyperlink>
    </w:p>
    <w:p w14:paraId="234FB1A1" w14:textId="3676B02F" w:rsidR="00105871" w:rsidRDefault="00105871">
      <w:pPr>
        <w:pStyle w:val="TOC1"/>
        <w:rPr>
          <w:rFonts w:eastAsiaTheme="minorEastAsia" w:cstheme="minorBidi"/>
          <w:b w:val="0"/>
          <w:bCs w:val="0"/>
          <w:i w:val="0"/>
          <w:iCs w:val="0"/>
          <w:noProof/>
        </w:rPr>
      </w:pPr>
      <w:hyperlink w:anchor="_Toc105440099" w:history="1">
        <w:r w:rsidRPr="001141A2">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_Toc105440099 \h </w:instrText>
        </w:r>
        <w:r>
          <w:rPr>
            <w:noProof/>
            <w:webHidden/>
          </w:rPr>
        </w:r>
        <w:r>
          <w:rPr>
            <w:noProof/>
            <w:webHidden/>
          </w:rPr>
          <w:fldChar w:fldCharType="separate"/>
        </w:r>
        <w:r>
          <w:rPr>
            <w:noProof/>
            <w:webHidden/>
          </w:rPr>
          <w:t>6</w:t>
        </w:r>
        <w:r>
          <w:rPr>
            <w:noProof/>
            <w:webHidden/>
          </w:rPr>
          <w:fldChar w:fldCharType="end"/>
        </w:r>
      </w:hyperlink>
    </w:p>
    <w:p w14:paraId="435E4441" w14:textId="4E6851B0" w:rsidR="00105871" w:rsidRDefault="00105871">
      <w:pPr>
        <w:pStyle w:val="TOC1"/>
        <w:rPr>
          <w:rFonts w:eastAsiaTheme="minorEastAsia" w:cstheme="minorBidi"/>
          <w:b w:val="0"/>
          <w:bCs w:val="0"/>
          <w:i w:val="0"/>
          <w:iCs w:val="0"/>
          <w:noProof/>
        </w:rPr>
      </w:pPr>
      <w:hyperlink w:anchor="_Toc105440100" w:history="1">
        <w:r w:rsidRPr="001141A2">
          <w:rPr>
            <w:rStyle w:val="Hyperlink"/>
            <w:rFonts w:ascii="Arial" w:hAnsi="Arial" w:cs="Arial"/>
            <w:noProof/>
          </w:rPr>
          <w:t>List of Abbreviations</w:t>
        </w:r>
        <w:r>
          <w:rPr>
            <w:noProof/>
            <w:webHidden/>
          </w:rPr>
          <w:tab/>
        </w:r>
        <w:r>
          <w:rPr>
            <w:noProof/>
            <w:webHidden/>
          </w:rPr>
          <w:fldChar w:fldCharType="begin"/>
        </w:r>
        <w:r>
          <w:rPr>
            <w:noProof/>
            <w:webHidden/>
          </w:rPr>
          <w:instrText xml:space="preserve"> PAGEREF _Toc105440100 \h </w:instrText>
        </w:r>
        <w:r>
          <w:rPr>
            <w:noProof/>
            <w:webHidden/>
          </w:rPr>
        </w:r>
        <w:r>
          <w:rPr>
            <w:noProof/>
            <w:webHidden/>
          </w:rPr>
          <w:fldChar w:fldCharType="separate"/>
        </w:r>
        <w:r>
          <w:rPr>
            <w:noProof/>
            <w:webHidden/>
          </w:rPr>
          <w:t>6</w:t>
        </w:r>
        <w:r>
          <w:rPr>
            <w:noProof/>
            <w:webHidden/>
          </w:rPr>
          <w:fldChar w:fldCharType="end"/>
        </w:r>
      </w:hyperlink>
    </w:p>
    <w:p w14:paraId="126D587E" w14:textId="0869FF0F" w:rsidR="00105871" w:rsidRDefault="00105871">
      <w:pPr>
        <w:pStyle w:val="TOC1"/>
        <w:tabs>
          <w:tab w:val="left" w:pos="480"/>
        </w:tabs>
        <w:rPr>
          <w:rFonts w:eastAsiaTheme="minorEastAsia" w:cstheme="minorBidi"/>
          <w:b w:val="0"/>
          <w:bCs w:val="0"/>
          <w:i w:val="0"/>
          <w:iCs w:val="0"/>
          <w:noProof/>
        </w:rPr>
      </w:pPr>
      <w:hyperlink w:anchor="_Toc105440101" w:history="1">
        <w:r w:rsidRPr="001141A2">
          <w:rPr>
            <w:rStyle w:val="Hyperlink"/>
            <w:noProof/>
          </w:rPr>
          <w:t>1.</w:t>
        </w:r>
        <w:r>
          <w:rPr>
            <w:rFonts w:eastAsiaTheme="minorEastAsia" w:cstheme="minorBidi"/>
            <w:b w:val="0"/>
            <w:bCs w:val="0"/>
            <w:i w:val="0"/>
            <w:iCs w:val="0"/>
            <w:noProof/>
          </w:rPr>
          <w:tab/>
        </w:r>
        <w:r w:rsidRPr="001141A2">
          <w:rPr>
            <w:rStyle w:val="Hyperlink"/>
            <w:noProof/>
          </w:rPr>
          <w:t>Introduction</w:t>
        </w:r>
        <w:r>
          <w:rPr>
            <w:noProof/>
            <w:webHidden/>
          </w:rPr>
          <w:tab/>
        </w:r>
        <w:r>
          <w:rPr>
            <w:noProof/>
            <w:webHidden/>
          </w:rPr>
          <w:fldChar w:fldCharType="begin"/>
        </w:r>
        <w:r>
          <w:rPr>
            <w:noProof/>
            <w:webHidden/>
          </w:rPr>
          <w:instrText xml:space="preserve"> PAGEREF _Toc105440101 \h </w:instrText>
        </w:r>
        <w:r>
          <w:rPr>
            <w:noProof/>
            <w:webHidden/>
          </w:rPr>
        </w:r>
        <w:r>
          <w:rPr>
            <w:noProof/>
            <w:webHidden/>
          </w:rPr>
          <w:fldChar w:fldCharType="separate"/>
        </w:r>
        <w:r>
          <w:rPr>
            <w:noProof/>
            <w:webHidden/>
          </w:rPr>
          <w:t>7</w:t>
        </w:r>
        <w:r>
          <w:rPr>
            <w:noProof/>
            <w:webHidden/>
          </w:rPr>
          <w:fldChar w:fldCharType="end"/>
        </w:r>
      </w:hyperlink>
    </w:p>
    <w:p w14:paraId="07E89C50" w14:textId="2A26FB42" w:rsidR="00105871" w:rsidRDefault="00105871">
      <w:pPr>
        <w:pStyle w:val="TOC1"/>
        <w:tabs>
          <w:tab w:val="left" w:pos="480"/>
        </w:tabs>
        <w:rPr>
          <w:rFonts w:eastAsiaTheme="minorEastAsia" w:cstheme="minorBidi"/>
          <w:b w:val="0"/>
          <w:bCs w:val="0"/>
          <w:i w:val="0"/>
          <w:iCs w:val="0"/>
          <w:noProof/>
        </w:rPr>
      </w:pPr>
      <w:hyperlink w:anchor="_Toc105440102" w:history="1">
        <w:r w:rsidRPr="001141A2">
          <w:rPr>
            <w:rStyle w:val="Hyperlink"/>
            <w:noProof/>
          </w:rPr>
          <w:t>2.</w:t>
        </w:r>
        <w:r>
          <w:rPr>
            <w:rFonts w:eastAsiaTheme="minorEastAsia" w:cstheme="minorBidi"/>
            <w:b w:val="0"/>
            <w:bCs w:val="0"/>
            <w:i w:val="0"/>
            <w:iCs w:val="0"/>
            <w:noProof/>
          </w:rPr>
          <w:tab/>
        </w:r>
        <w:r w:rsidRPr="001141A2">
          <w:rPr>
            <w:rStyle w:val="Hyperlink"/>
            <w:noProof/>
          </w:rPr>
          <w:t>Pre-Installation Tasks</w:t>
        </w:r>
        <w:r>
          <w:rPr>
            <w:noProof/>
            <w:webHidden/>
          </w:rPr>
          <w:tab/>
        </w:r>
        <w:r>
          <w:rPr>
            <w:noProof/>
            <w:webHidden/>
          </w:rPr>
          <w:fldChar w:fldCharType="begin"/>
        </w:r>
        <w:r>
          <w:rPr>
            <w:noProof/>
            <w:webHidden/>
          </w:rPr>
          <w:instrText xml:space="preserve"> PAGEREF _Toc105440102 \h </w:instrText>
        </w:r>
        <w:r>
          <w:rPr>
            <w:noProof/>
            <w:webHidden/>
          </w:rPr>
        </w:r>
        <w:r>
          <w:rPr>
            <w:noProof/>
            <w:webHidden/>
          </w:rPr>
          <w:fldChar w:fldCharType="separate"/>
        </w:r>
        <w:r>
          <w:rPr>
            <w:noProof/>
            <w:webHidden/>
          </w:rPr>
          <w:t>7</w:t>
        </w:r>
        <w:r>
          <w:rPr>
            <w:noProof/>
            <w:webHidden/>
          </w:rPr>
          <w:fldChar w:fldCharType="end"/>
        </w:r>
      </w:hyperlink>
    </w:p>
    <w:p w14:paraId="01C167EE" w14:textId="1938E0C9"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03" w:history="1">
        <w:r w:rsidRPr="001141A2">
          <w:rPr>
            <w:rStyle w:val="Hyperlink"/>
            <w:noProof/>
          </w:rPr>
          <w:t>2.1</w:t>
        </w:r>
        <w:r>
          <w:rPr>
            <w:rFonts w:eastAsiaTheme="minorEastAsia" w:cstheme="minorBidi"/>
            <w:b w:val="0"/>
            <w:bCs w:val="0"/>
            <w:noProof/>
            <w:sz w:val="24"/>
            <w:szCs w:val="24"/>
          </w:rPr>
          <w:tab/>
        </w:r>
        <w:r w:rsidRPr="001141A2">
          <w:rPr>
            <w:rStyle w:val="Hyperlink"/>
            <w:noProof/>
          </w:rPr>
          <w:t>Software requirement</w:t>
        </w:r>
        <w:r>
          <w:rPr>
            <w:noProof/>
            <w:webHidden/>
          </w:rPr>
          <w:tab/>
        </w:r>
        <w:r>
          <w:rPr>
            <w:noProof/>
            <w:webHidden/>
          </w:rPr>
          <w:fldChar w:fldCharType="begin"/>
        </w:r>
        <w:r>
          <w:rPr>
            <w:noProof/>
            <w:webHidden/>
          </w:rPr>
          <w:instrText xml:space="preserve"> PAGEREF _Toc105440103 \h </w:instrText>
        </w:r>
        <w:r>
          <w:rPr>
            <w:noProof/>
            <w:webHidden/>
          </w:rPr>
        </w:r>
        <w:r>
          <w:rPr>
            <w:noProof/>
            <w:webHidden/>
          </w:rPr>
          <w:fldChar w:fldCharType="separate"/>
        </w:r>
        <w:r>
          <w:rPr>
            <w:noProof/>
            <w:webHidden/>
          </w:rPr>
          <w:t>7</w:t>
        </w:r>
        <w:r>
          <w:rPr>
            <w:noProof/>
            <w:webHidden/>
          </w:rPr>
          <w:fldChar w:fldCharType="end"/>
        </w:r>
      </w:hyperlink>
    </w:p>
    <w:p w14:paraId="73BCD825" w14:textId="0FDA1FC3"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04" w:history="1">
        <w:r w:rsidRPr="001141A2">
          <w:rPr>
            <w:rStyle w:val="Hyperlink"/>
            <w:noProof/>
          </w:rPr>
          <w:t>2.2</w:t>
        </w:r>
        <w:r>
          <w:rPr>
            <w:rFonts w:eastAsiaTheme="minorEastAsia" w:cstheme="minorBidi"/>
            <w:b w:val="0"/>
            <w:bCs w:val="0"/>
            <w:noProof/>
            <w:sz w:val="24"/>
            <w:szCs w:val="24"/>
          </w:rPr>
          <w:tab/>
        </w:r>
        <w:r w:rsidRPr="001141A2">
          <w:rPr>
            <w:rStyle w:val="Hyperlink"/>
            <w:noProof/>
          </w:rPr>
          <w:t>Hardware requirement</w:t>
        </w:r>
        <w:r>
          <w:rPr>
            <w:noProof/>
            <w:webHidden/>
          </w:rPr>
          <w:tab/>
        </w:r>
        <w:r>
          <w:rPr>
            <w:noProof/>
            <w:webHidden/>
          </w:rPr>
          <w:fldChar w:fldCharType="begin"/>
        </w:r>
        <w:r>
          <w:rPr>
            <w:noProof/>
            <w:webHidden/>
          </w:rPr>
          <w:instrText xml:space="preserve"> PAGEREF _Toc105440104 \h </w:instrText>
        </w:r>
        <w:r>
          <w:rPr>
            <w:noProof/>
            <w:webHidden/>
          </w:rPr>
        </w:r>
        <w:r>
          <w:rPr>
            <w:noProof/>
            <w:webHidden/>
          </w:rPr>
          <w:fldChar w:fldCharType="separate"/>
        </w:r>
        <w:r>
          <w:rPr>
            <w:noProof/>
            <w:webHidden/>
          </w:rPr>
          <w:t>7</w:t>
        </w:r>
        <w:r>
          <w:rPr>
            <w:noProof/>
            <w:webHidden/>
          </w:rPr>
          <w:fldChar w:fldCharType="end"/>
        </w:r>
      </w:hyperlink>
    </w:p>
    <w:p w14:paraId="2EBCF69C" w14:textId="76F67621"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05" w:history="1">
        <w:r w:rsidRPr="001141A2">
          <w:rPr>
            <w:rStyle w:val="Hyperlink"/>
            <w:noProof/>
          </w:rPr>
          <w:t>2.3</w:t>
        </w:r>
        <w:r>
          <w:rPr>
            <w:rFonts w:eastAsiaTheme="minorEastAsia" w:cstheme="minorBidi"/>
            <w:b w:val="0"/>
            <w:bCs w:val="0"/>
            <w:noProof/>
            <w:sz w:val="24"/>
            <w:szCs w:val="24"/>
          </w:rPr>
          <w:tab/>
        </w:r>
        <w:r w:rsidRPr="001141A2">
          <w:rPr>
            <w:rStyle w:val="Hyperlink"/>
            <w:noProof/>
          </w:rPr>
          <w:t>Install mod_wsgi  on Windows</w:t>
        </w:r>
        <w:r>
          <w:rPr>
            <w:noProof/>
            <w:webHidden/>
          </w:rPr>
          <w:tab/>
        </w:r>
        <w:r>
          <w:rPr>
            <w:noProof/>
            <w:webHidden/>
          </w:rPr>
          <w:fldChar w:fldCharType="begin"/>
        </w:r>
        <w:r>
          <w:rPr>
            <w:noProof/>
            <w:webHidden/>
          </w:rPr>
          <w:instrText xml:space="preserve"> PAGEREF _Toc105440105 \h </w:instrText>
        </w:r>
        <w:r>
          <w:rPr>
            <w:noProof/>
            <w:webHidden/>
          </w:rPr>
        </w:r>
        <w:r>
          <w:rPr>
            <w:noProof/>
            <w:webHidden/>
          </w:rPr>
          <w:fldChar w:fldCharType="separate"/>
        </w:r>
        <w:r>
          <w:rPr>
            <w:noProof/>
            <w:webHidden/>
          </w:rPr>
          <w:t>8</w:t>
        </w:r>
        <w:r>
          <w:rPr>
            <w:noProof/>
            <w:webHidden/>
          </w:rPr>
          <w:fldChar w:fldCharType="end"/>
        </w:r>
      </w:hyperlink>
    </w:p>
    <w:p w14:paraId="224D901F" w14:textId="664C95B5"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06" w:history="1">
        <w:r w:rsidRPr="001141A2">
          <w:rPr>
            <w:rStyle w:val="Hyperlink"/>
            <w:noProof/>
          </w:rPr>
          <w:t>2.4</w:t>
        </w:r>
        <w:r>
          <w:rPr>
            <w:rFonts w:eastAsiaTheme="minorEastAsia" w:cstheme="minorBidi"/>
            <w:b w:val="0"/>
            <w:bCs w:val="0"/>
            <w:noProof/>
            <w:sz w:val="24"/>
            <w:szCs w:val="24"/>
          </w:rPr>
          <w:tab/>
        </w:r>
        <w:r w:rsidRPr="001141A2">
          <w:rPr>
            <w:rStyle w:val="Hyperlink"/>
            <w:noProof/>
          </w:rPr>
          <w:t>Install mod_wsgi  on Linux</w:t>
        </w:r>
        <w:r>
          <w:rPr>
            <w:noProof/>
            <w:webHidden/>
          </w:rPr>
          <w:tab/>
        </w:r>
        <w:r>
          <w:rPr>
            <w:noProof/>
            <w:webHidden/>
          </w:rPr>
          <w:fldChar w:fldCharType="begin"/>
        </w:r>
        <w:r>
          <w:rPr>
            <w:noProof/>
            <w:webHidden/>
          </w:rPr>
          <w:instrText xml:space="preserve"> PAGEREF _Toc105440106 \h </w:instrText>
        </w:r>
        <w:r>
          <w:rPr>
            <w:noProof/>
            <w:webHidden/>
          </w:rPr>
        </w:r>
        <w:r>
          <w:rPr>
            <w:noProof/>
            <w:webHidden/>
          </w:rPr>
          <w:fldChar w:fldCharType="separate"/>
        </w:r>
        <w:r>
          <w:rPr>
            <w:noProof/>
            <w:webHidden/>
          </w:rPr>
          <w:t>8</w:t>
        </w:r>
        <w:r>
          <w:rPr>
            <w:noProof/>
            <w:webHidden/>
          </w:rPr>
          <w:fldChar w:fldCharType="end"/>
        </w:r>
      </w:hyperlink>
    </w:p>
    <w:p w14:paraId="149EB9C0" w14:textId="015EAFAF"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07" w:history="1">
        <w:r w:rsidRPr="001141A2">
          <w:rPr>
            <w:rStyle w:val="Hyperlink"/>
            <w:noProof/>
          </w:rPr>
          <w:t>2.5</w:t>
        </w:r>
        <w:r>
          <w:rPr>
            <w:rFonts w:eastAsiaTheme="minorEastAsia" w:cstheme="minorBidi"/>
            <w:b w:val="0"/>
            <w:bCs w:val="0"/>
            <w:noProof/>
            <w:sz w:val="24"/>
            <w:szCs w:val="24"/>
          </w:rPr>
          <w:tab/>
        </w:r>
        <w:r w:rsidRPr="001141A2">
          <w:rPr>
            <w:rStyle w:val="Hyperlink"/>
            <w:noProof/>
          </w:rPr>
          <w:t>Install Python packages</w:t>
        </w:r>
        <w:r>
          <w:rPr>
            <w:noProof/>
            <w:webHidden/>
          </w:rPr>
          <w:tab/>
        </w:r>
        <w:r>
          <w:rPr>
            <w:noProof/>
            <w:webHidden/>
          </w:rPr>
          <w:fldChar w:fldCharType="begin"/>
        </w:r>
        <w:r>
          <w:rPr>
            <w:noProof/>
            <w:webHidden/>
          </w:rPr>
          <w:instrText xml:space="preserve"> PAGEREF _Toc105440107 \h </w:instrText>
        </w:r>
        <w:r>
          <w:rPr>
            <w:noProof/>
            <w:webHidden/>
          </w:rPr>
        </w:r>
        <w:r>
          <w:rPr>
            <w:noProof/>
            <w:webHidden/>
          </w:rPr>
          <w:fldChar w:fldCharType="separate"/>
        </w:r>
        <w:r>
          <w:rPr>
            <w:noProof/>
            <w:webHidden/>
          </w:rPr>
          <w:t>8</w:t>
        </w:r>
        <w:r>
          <w:rPr>
            <w:noProof/>
            <w:webHidden/>
          </w:rPr>
          <w:fldChar w:fldCharType="end"/>
        </w:r>
      </w:hyperlink>
    </w:p>
    <w:p w14:paraId="2848AEFA" w14:textId="4D855FF0"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08" w:history="1">
        <w:r w:rsidRPr="001141A2">
          <w:rPr>
            <w:rStyle w:val="Hyperlink"/>
            <w:noProof/>
          </w:rPr>
          <w:t>2.6</w:t>
        </w:r>
        <w:r>
          <w:rPr>
            <w:rFonts w:eastAsiaTheme="minorEastAsia" w:cstheme="minorBidi"/>
            <w:b w:val="0"/>
            <w:bCs w:val="0"/>
            <w:noProof/>
            <w:sz w:val="24"/>
            <w:szCs w:val="24"/>
          </w:rPr>
          <w:tab/>
        </w:r>
        <w:r w:rsidRPr="001141A2">
          <w:rPr>
            <w:rStyle w:val="Hyperlink"/>
            <w:noProof/>
          </w:rPr>
          <w:t>Apache HTTPD Configurations</w:t>
        </w:r>
        <w:r>
          <w:rPr>
            <w:noProof/>
            <w:webHidden/>
          </w:rPr>
          <w:tab/>
        </w:r>
        <w:r>
          <w:rPr>
            <w:noProof/>
            <w:webHidden/>
          </w:rPr>
          <w:fldChar w:fldCharType="begin"/>
        </w:r>
        <w:r>
          <w:rPr>
            <w:noProof/>
            <w:webHidden/>
          </w:rPr>
          <w:instrText xml:space="preserve"> PAGEREF _Toc105440108 \h </w:instrText>
        </w:r>
        <w:r>
          <w:rPr>
            <w:noProof/>
            <w:webHidden/>
          </w:rPr>
        </w:r>
        <w:r>
          <w:rPr>
            <w:noProof/>
            <w:webHidden/>
          </w:rPr>
          <w:fldChar w:fldCharType="separate"/>
        </w:r>
        <w:r>
          <w:rPr>
            <w:noProof/>
            <w:webHidden/>
          </w:rPr>
          <w:t>9</w:t>
        </w:r>
        <w:r>
          <w:rPr>
            <w:noProof/>
            <w:webHidden/>
          </w:rPr>
          <w:fldChar w:fldCharType="end"/>
        </w:r>
      </w:hyperlink>
    </w:p>
    <w:p w14:paraId="076D7774" w14:textId="520154B3"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09" w:history="1">
        <w:r w:rsidRPr="001141A2">
          <w:rPr>
            <w:rStyle w:val="Hyperlink"/>
            <w:rFonts w:eastAsia="Andale Sans UI"/>
            <w:noProof/>
            <w:kern w:val="1"/>
          </w:rPr>
          <w:t>2.7</w:t>
        </w:r>
        <w:r>
          <w:rPr>
            <w:rFonts w:eastAsiaTheme="minorEastAsia" w:cstheme="minorBidi"/>
            <w:b w:val="0"/>
            <w:bCs w:val="0"/>
            <w:noProof/>
            <w:sz w:val="24"/>
            <w:szCs w:val="24"/>
          </w:rPr>
          <w:tab/>
        </w:r>
        <w:r w:rsidRPr="001141A2">
          <w:rPr>
            <w:rStyle w:val="Hyperlink"/>
            <w:noProof/>
          </w:rPr>
          <w:t>Configure</w:t>
        </w:r>
        <w:r w:rsidRPr="001141A2">
          <w:rPr>
            <w:rStyle w:val="Hyperlink"/>
            <w:rFonts w:eastAsia="Andale Sans UI"/>
            <w:noProof/>
          </w:rPr>
          <w:t xml:space="preserve"> </w:t>
        </w:r>
        <w:r w:rsidRPr="001141A2">
          <w:rPr>
            <w:rStyle w:val="Hyperlink"/>
            <w:noProof/>
          </w:rPr>
          <w:t>Keycloak with PostgreSQL Database</w:t>
        </w:r>
        <w:r>
          <w:rPr>
            <w:noProof/>
            <w:webHidden/>
          </w:rPr>
          <w:tab/>
        </w:r>
        <w:r>
          <w:rPr>
            <w:noProof/>
            <w:webHidden/>
          </w:rPr>
          <w:fldChar w:fldCharType="begin"/>
        </w:r>
        <w:r>
          <w:rPr>
            <w:noProof/>
            <w:webHidden/>
          </w:rPr>
          <w:instrText xml:space="preserve"> PAGEREF _Toc105440109 \h </w:instrText>
        </w:r>
        <w:r>
          <w:rPr>
            <w:noProof/>
            <w:webHidden/>
          </w:rPr>
        </w:r>
        <w:r>
          <w:rPr>
            <w:noProof/>
            <w:webHidden/>
          </w:rPr>
          <w:fldChar w:fldCharType="separate"/>
        </w:r>
        <w:r>
          <w:rPr>
            <w:noProof/>
            <w:webHidden/>
          </w:rPr>
          <w:t>9</w:t>
        </w:r>
        <w:r>
          <w:rPr>
            <w:noProof/>
            <w:webHidden/>
          </w:rPr>
          <w:fldChar w:fldCharType="end"/>
        </w:r>
      </w:hyperlink>
    </w:p>
    <w:p w14:paraId="0D8C4D53" w14:textId="49F5A243"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10" w:history="1">
        <w:r w:rsidRPr="001141A2">
          <w:rPr>
            <w:rStyle w:val="Hyperlink"/>
            <w:rFonts w:eastAsia="Andale Sans UI"/>
            <w:noProof/>
            <w:kern w:val="1"/>
          </w:rPr>
          <w:t>2.8</w:t>
        </w:r>
        <w:r>
          <w:rPr>
            <w:rFonts w:eastAsiaTheme="minorEastAsia" w:cstheme="minorBidi"/>
            <w:b w:val="0"/>
            <w:bCs w:val="0"/>
            <w:noProof/>
            <w:sz w:val="24"/>
            <w:szCs w:val="24"/>
          </w:rPr>
          <w:tab/>
        </w:r>
        <w:r w:rsidRPr="001141A2">
          <w:rPr>
            <w:rStyle w:val="Hyperlink"/>
            <w:noProof/>
          </w:rPr>
          <w:t>Configure</w:t>
        </w:r>
        <w:r w:rsidRPr="001141A2">
          <w:rPr>
            <w:rStyle w:val="Hyperlink"/>
            <w:rFonts w:eastAsia="Andale Sans UI"/>
            <w:noProof/>
          </w:rPr>
          <w:t xml:space="preserve"> </w:t>
        </w:r>
        <w:r w:rsidRPr="001141A2">
          <w:rPr>
            <w:rStyle w:val="Hyperlink"/>
            <w:noProof/>
          </w:rPr>
          <w:t>Keycloak with Credit Dossier realm</w:t>
        </w:r>
        <w:r>
          <w:rPr>
            <w:noProof/>
            <w:webHidden/>
          </w:rPr>
          <w:tab/>
        </w:r>
        <w:r>
          <w:rPr>
            <w:noProof/>
            <w:webHidden/>
          </w:rPr>
          <w:fldChar w:fldCharType="begin"/>
        </w:r>
        <w:r>
          <w:rPr>
            <w:noProof/>
            <w:webHidden/>
          </w:rPr>
          <w:instrText xml:space="preserve"> PAGEREF _Toc105440110 \h </w:instrText>
        </w:r>
        <w:r>
          <w:rPr>
            <w:noProof/>
            <w:webHidden/>
          </w:rPr>
        </w:r>
        <w:r>
          <w:rPr>
            <w:noProof/>
            <w:webHidden/>
          </w:rPr>
          <w:fldChar w:fldCharType="separate"/>
        </w:r>
        <w:r>
          <w:rPr>
            <w:noProof/>
            <w:webHidden/>
          </w:rPr>
          <w:t>13</w:t>
        </w:r>
        <w:r>
          <w:rPr>
            <w:noProof/>
            <w:webHidden/>
          </w:rPr>
          <w:fldChar w:fldCharType="end"/>
        </w:r>
      </w:hyperlink>
    </w:p>
    <w:p w14:paraId="5A7F14C2" w14:textId="776C077F" w:rsidR="00105871" w:rsidRDefault="00105871">
      <w:pPr>
        <w:pStyle w:val="TOC1"/>
        <w:tabs>
          <w:tab w:val="left" w:pos="480"/>
        </w:tabs>
        <w:rPr>
          <w:rFonts w:eastAsiaTheme="minorEastAsia" w:cstheme="minorBidi"/>
          <w:b w:val="0"/>
          <w:bCs w:val="0"/>
          <w:i w:val="0"/>
          <w:iCs w:val="0"/>
          <w:noProof/>
        </w:rPr>
      </w:pPr>
      <w:hyperlink w:anchor="_Toc105440111" w:history="1">
        <w:r w:rsidRPr="001141A2">
          <w:rPr>
            <w:rStyle w:val="Hyperlink"/>
            <w:noProof/>
          </w:rPr>
          <w:t>3.</w:t>
        </w:r>
        <w:r>
          <w:rPr>
            <w:rFonts w:eastAsiaTheme="minorEastAsia" w:cstheme="minorBidi"/>
            <w:b w:val="0"/>
            <w:bCs w:val="0"/>
            <w:i w:val="0"/>
            <w:iCs w:val="0"/>
            <w:noProof/>
          </w:rPr>
          <w:tab/>
        </w:r>
        <w:r w:rsidRPr="001141A2">
          <w:rPr>
            <w:rStyle w:val="Hyperlink"/>
            <w:noProof/>
          </w:rPr>
          <w:t>Installation Procedure</w:t>
        </w:r>
        <w:r>
          <w:rPr>
            <w:noProof/>
            <w:webHidden/>
          </w:rPr>
          <w:tab/>
        </w:r>
        <w:r>
          <w:rPr>
            <w:noProof/>
            <w:webHidden/>
          </w:rPr>
          <w:fldChar w:fldCharType="begin"/>
        </w:r>
        <w:r>
          <w:rPr>
            <w:noProof/>
            <w:webHidden/>
          </w:rPr>
          <w:instrText xml:space="preserve"> PAGEREF _Toc105440111 \h </w:instrText>
        </w:r>
        <w:r>
          <w:rPr>
            <w:noProof/>
            <w:webHidden/>
          </w:rPr>
        </w:r>
        <w:r>
          <w:rPr>
            <w:noProof/>
            <w:webHidden/>
          </w:rPr>
          <w:fldChar w:fldCharType="separate"/>
        </w:r>
        <w:r>
          <w:rPr>
            <w:noProof/>
            <w:webHidden/>
          </w:rPr>
          <w:t>22</w:t>
        </w:r>
        <w:r>
          <w:rPr>
            <w:noProof/>
            <w:webHidden/>
          </w:rPr>
          <w:fldChar w:fldCharType="end"/>
        </w:r>
      </w:hyperlink>
    </w:p>
    <w:p w14:paraId="584C4BBD" w14:textId="7771D0BF"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12" w:history="1">
        <w:r w:rsidRPr="001141A2">
          <w:rPr>
            <w:rStyle w:val="Hyperlink"/>
            <w:noProof/>
          </w:rPr>
          <w:t>3.1</w:t>
        </w:r>
        <w:r>
          <w:rPr>
            <w:rFonts w:eastAsiaTheme="minorEastAsia" w:cstheme="minorBidi"/>
            <w:b w:val="0"/>
            <w:bCs w:val="0"/>
            <w:noProof/>
            <w:sz w:val="24"/>
            <w:szCs w:val="24"/>
          </w:rPr>
          <w:tab/>
        </w:r>
        <w:r w:rsidRPr="001141A2">
          <w:rPr>
            <w:rStyle w:val="Hyperlink"/>
            <w:noProof/>
          </w:rPr>
          <w:t>Keystore setup</w:t>
        </w:r>
        <w:r>
          <w:rPr>
            <w:noProof/>
            <w:webHidden/>
          </w:rPr>
          <w:tab/>
        </w:r>
        <w:r>
          <w:rPr>
            <w:noProof/>
            <w:webHidden/>
          </w:rPr>
          <w:fldChar w:fldCharType="begin"/>
        </w:r>
        <w:r>
          <w:rPr>
            <w:noProof/>
            <w:webHidden/>
          </w:rPr>
          <w:instrText xml:space="preserve"> PAGEREF _Toc105440112 \h </w:instrText>
        </w:r>
        <w:r>
          <w:rPr>
            <w:noProof/>
            <w:webHidden/>
          </w:rPr>
        </w:r>
        <w:r>
          <w:rPr>
            <w:noProof/>
            <w:webHidden/>
          </w:rPr>
          <w:fldChar w:fldCharType="separate"/>
        </w:r>
        <w:r>
          <w:rPr>
            <w:noProof/>
            <w:webHidden/>
          </w:rPr>
          <w:t>22</w:t>
        </w:r>
        <w:r>
          <w:rPr>
            <w:noProof/>
            <w:webHidden/>
          </w:rPr>
          <w:fldChar w:fldCharType="end"/>
        </w:r>
      </w:hyperlink>
    </w:p>
    <w:p w14:paraId="020275C5" w14:textId="50C561A6"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13" w:history="1">
        <w:r w:rsidRPr="001141A2">
          <w:rPr>
            <w:rStyle w:val="Hyperlink"/>
            <w:noProof/>
          </w:rPr>
          <w:t>3.2</w:t>
        </w:r>
        <w:r>
          <w:rPr>
            <w:rFonts w:eastAsiaTheme="minorEastAsia" w:cstheme="minorBidi"/>
            <w:b w:val="0"/>
            <w:bCs w:val="0"/>
            <w:noProof/>
            <w:sz w:val="24"/>
            <w:szCs w:val="24"/>
          </w:rPr>
          <w:tab/>
        </w:r>
        <w:r w:rsidRPr="001141A2">
          <w:rPr>
            <w:rStyle w:val="Hyperlink"/>
            <w:noProof/>
          </w:rPr>
          <w:t>Update config files</w:t>
        </w:r>
        <w:r>
          <w:rPr>
            <w:noProof/>
            <w:webHidden/>
          </w:rPr>
          <w:tab/>
        </w:r>
        <w:r>
          <w:rPr>
            <w:noProof/>
            <w:webHidden/>
          </w:rPr>
          <w:fldChar w:fldCharType="begin"/>
        </w:r>
        <w:r>
          <w:rPr>
            <w:noProof/>
            <w:webHidden/>
          </w:rPr>
          <w:instrText xml:space="preserve"> PAGEREF _Toc105440113 \h </w:instrText>
        </w:r>
        <w:r>
          <w:rPr>
            <w:noProof/>
            <w:webHidden/>
          </w:rPr>
        </w:r>
        <w:r>
          <w:rPr>
            <w:noProof/>
            <w:webHidden/>
          </w:rPr>
          <w:fldChar w:fldCharType="separate"/>
        </w:r>
        <w:r>
          <w:rPr>
            <w:noProof/>
            <w:webHidden/>
          </w:rPr>
          <w:t>23</w:t>
        </w:r>
        <w:r>
          <w:rPr>
            <w:noProof/>
            <w:webHidden/>
          </w:rPr>
          <w:fldChar w:fldCharType="end"/>
        </w:r>
      </w:hyperlink>
    </w:p>
    <w:p w14:paraId="336CAD75" w14:textId="7780FBE1"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14" w:history="1">
        <w:r w:rsidRPr="001141A2">
          <w:rPr>
            <w:rStyle w:val="Hyperlink"/>
            <w:noProof/>
          </w:rPr>
          <w:t>3.3</w:t>
        </w:r>
        <w:r>
          <w:rPr>
            <w:rFonts w:eastAsiaTheme="minorEastAsia" w:cstheme="minorBidi"/>
            <w:b w:val="0"/>
            <w:bCs w:val="0"/>
            <w:noProof/>
            <w:sz w:val="24"/>
            <w:szCs w:val="24"/>
          </w:rPr>
          <w:tab/>
        </w:r>
        <w:r w:rsidRPr="001141A2">
          <w:rPr>
            <w:rStyle w:val="Hyperlink"/>
            <w:noProof/>
          </w:rPr>
          <w:t>Install UI Module</w:t>
        </w:r>
        <w:r>
          <w:rPr>
            <w:noProof/>
            <w:webHidden/>
          </w:rPr>
          <w:tab/>
        </w:r>
        <w:r>
          <w:rPr>
            <w:noProof/>
            <w:webHidden/>
          </w:rPr>
          <w:fldChar w:fldCharType="begin"/>
        </w:r>
        <w:r>
          <w:rPr>
            <w:noProof/>
            <w:webHidden/>
          </w:rPr>
          <w:instrText xml:space="preserve"> PAGEREF _Toc105440114 \h </w:instrText>
        </w:r>
        <w:r>
          <w:rPr>
            <w:noProof/>
            <w:webHidden/>
          </w:rPr>
        </w:r>
        <w:r>
          <w:rPr>
            <w:noProof/>
            <w:webHidden/>
          </w:rPr>
          <w:fldChar w:fldCharType="separate"/>
        </w:r>
        <w:r>
          <w:rPr>
            <w:noProof/>
            <w:webHidden/>
          </w:rPr>
          <w:t>24</w:t>
        </w:r>
        <w:r>
          <w:rPr>
            <w:noProof/>
            <w:webHidden/>
          </w:rPr>
          <w:fldChar w:fldCharType="end"/>
        </w:r>
      </w:hyperlink>
    </w:p>
    <w:p w14:paraId="6B471F65" w14:textId="68C864B7" w:rsidR="00105871" w:rsidRDefault="00105871">
      <w:pPr>
        <w:pStyle w:val="TOC2"/>
        <w:tabs>
          <w:tab w:val="left" w:pos="960"/>
          <w:tab w:val="right" w:leader="dot" w:pos="9400"/>
        </w:tabs>
        <w:rPr>
          <w:rFonts w:eastAsiaTheme="minorEastAsia" w:cstheme="minorBidi"/>
          <w:b w:val="0"/>
          <w:bCs w:val="0"/>
          <w:noProof/>
          <w:sz w:val="24"/>
          <w:szCs w:val="24"/>
        </w:rPr>
      </w:pPr>
      <w:hyperlink w:anchor="_Toc105440115" w:history="1">
        <w:r w:rsidRPr="001141A2">
          <w:rPr>
            <w:rStyle w:val="Hyperlink"/>
            <w:noProof/>
          </w:rPr>
          <w:t>3.4</w:t>
        </w:r>
        <w:r>
          <w:rPr>
            <w:rFonts w:eastAsiaTheme="minorEastAsia" w:cstheme="minorBidi"/>
            <w:b w:val="0"/>
            <w:bCs w:val="0"/>
            <w:noProof/>
            <w:sz w:val="24"/>
            <w:szCs w:val="24"/>
          </w:rPr>
          <w:tab/>
        </w:r>
        <w:r w:rsidRPr="001141A2">
          <w:rPr>
            <w:rStyle w:val="Hyperlink"/>
            <w:noProof/>
          </w:rPr>
          <w:t>Install Python services</w:t>
        </w:r>
        <w:r>
          <w:rPr>
            <w:noProof/>
            <w:webHidden/>
          </w:rPr>
          <w:tab/>
        </w:r>
        <w:r>
          <w:rPr>
            <w:noProof/>
            <w:webHidden/>
          </w:rPr>
          <w:fldChar w:fldCharType="begin"/>
        </w:r>
        <w:r>
          <w:rPr>
            <w:noProof/>
            <w:webHidden/>
          </w:rPr>
          <w:instrText xml:space="preserve"> PAGEREF _Toc105440115 \h </w:instrText>
        </w:r>
        <w:r>
          <w:rPr>
            <w:noProof/>
            <w:webHidden/>
          </w:rPr>
        </w:r>
        <w:r>
          <w:rPr>
            <w:noProof/>
            <w:webHidden/>
          </w:rPr>
          <w:fldChar w:fldCharType="separate"/>
        </w:r>
        <w:r>
          <w:rPr>
            <w:noProof/>
            <w:webHidden/>
          </w:rPr>
          <w:t>24</w:t>
        </w:r>
        <w:r>
          <w:rPr>
            <w:noProof/>
            <w:webHidden/>
          </w:rPr>
          <w:fldChar w:fldCharType="end"/>
        </w:r>
      </w:hyperlink>
    </w:p>
    <w:p w14:paraId="228C57E2" w14:textId="3A163E53" w:rsidR="00105871" w:rsidRDefault="00105871">
      <w:pPr>
        <w:pStyle w:val="TOC1"/>
        <w:tabs>
          <w:tab w:val="left" w:pos="480"/>
        </w:tabs>
        <w:rPr>
          <w:rFonts w:eastAsiaTheme="minorEastAsia" w:cstheme="minorBidi"/>
          <w:b w:val="0"/>
          <w:bCs w:val="0"/>
          <w:i w:val="0"/>
          <w:iCs w:val="0"/>
          <w:noProof/>
        </w:rPr>
      </w:pPr>
      <w:hyperlink w:anchor="_Toc105440116" w:history="1">
        <w:r w:rsidRPr="001141A2">
          <w:rPr>
            <w:rStyle w:val="Hyperlink"/>
            <w:noProof/>
          </w:rPr>
          <w:t>4.</w:t>
        </w:r>
        <w:r>
          <w:rPr>
            <w:rFonts w:eastAsiaTheme="minorEastAsia" w:cstheme="minorBidi"/>
            <w:b w:val="0"/>
            <w:bCs w:val="0"/>
            <w:i w:val="0"/>
            <w:iCs w:val="0"/>
            <w:noProof/>
          </w:rPr>
          <w:tab/>
        </w:r>
        <w:r w:rsidRPr="001141A2">
          <w:rPr>
            <w:rStyle w:val="Hyperlink"/>
            <w:noProof/>
          </w:rPr>
          <w:t>Un-Installation Procedure</w:t>
        </w:r>
        <w:r>
          <w:rPr>
            <w:noProof/>
            <w:webHidden/>
          </w:rPr>
          <w:tab/>
        </w:r>
        <w:r>
          <w:rPr>
            <w:noProof/>
            <w:webHidden/>
          </w:rPr>
          <w:fldChar w:fldCharType="begin"/>
        </w:r>
        <w:r>
          <w:rPr>
            <w:noProof/>
            <w:webHidden/>
          </w:rPr>
          <w:instrText xml:space="preserve"> PAGEREF _Toc105440116 \h </w:instrText>
        </w:r>
        <w:r>
          <w:rPr>
            <w:noProof/>
            <w:webHidden/>
          </w:rPr>
        </w:r>
        <w:r>
          <w:rPr>
            <w:noProof/>
            <w:webHidden/>
          </w:rPr>
          <w:fldChar w:fldCharType="separate"/>
        </w:r>
        <w:r>
          <w:rPr>
            <w:noProof/>
            <w:webHidden/>
          </w:rPr>
          <w:t>24</w:t>
        </w:r>
        <w:r>
          <w:rPr>
            <w:noProof/>
            <w:webHidden/>
          </w:rPr>
          <w:fldChar w:fldCharType="end"/>
        </w:r>
      </w:hyperlink>
    </w:p>
    <w:p w14:paraId="7D144C0B" w14:textId="0C1CF059" w:rsidR="00105871" w:rsidRDefault="00105871">
      <w:pPr>
        <w:pStyle w:val="TOC2"/>
        <w:tabs>
          <w:tab w:val="right" w:leader="dot" w:pos="9400"/>
        </w:tabs>
        <w:rPr>
          <w:rFonts w:eastAsiaTheme="minorEastAsia" w:cstheme="minorBidi"/>
          <w:b w:val="0"/>
          <w:bCs w:val="0"/>
          <w:noProof/>
          <w:sz w:val="24"/>
          <w:szCs w:val="24"/>
        </w:rPr>
      </w:pPr>
      <w:hyperlink w:anchor="_Toc105440117" w:history="1">
        <w:r w:rsidRPr="001141A2">
          <w:rPr>
            <w:rStyle w:val="Hyperlink"/>
            <w:rFonts w:ascii="Calibri" w:eastAsia="Calibri" w:hAnsi="Calibri" w:cs="Calibri"/>
            <w:noProof/>
          </w:rPr>
          <w:t>About Tata Consultancy Services Ltd (TCS)</w:t>
        </w:r>
        <w:r>
          <w:rPr>
            <w:noProof/>
            <w:webHidden/>
          </w:rPr>
          <w:tab/>
        </w:r>
        <w:r>
          <w:rPr>
            <w:noProof/>
            <w:webHidden/>
          </w:rPr>
          <w:fldChar w:fldCharType="begin"/>
        </w:r>
        <w:r>
          <w:rPr>
            <w:noProof/>
            <w:webHidden/>
          </w:rPr>
          <w:instrText xml:space="preserve"> PAGEREF _Toc105440117 \h </w:instrText>
        </w:r>
        <w:r>
          <w:rPr>
            <w:noProof/>
            <w:webHidden/>
          </w:rPr>
        </w:r>
        <w:r>
          <w:rPr>
            <w:noProof/>
            <w:webHidden/>
          </w:rPr>
          <w:fldChar w:fldCharType="separate"/>
        </w:r>
        <w:r>
          <w:rPr>
            <w:noProof/>
            <w:webHidden/>
          </w:rPr>
          <w:t>25</w:t>
        </w:r>
        <w:r>
          <w:rPr>
            <w:noProof/>
            <w:webHidden/>
          </w:rPr>
          <w:fldChar w:fldCharType="end"/>
        </w:r>
      </w:hyperlink>
    </w:p>
    <w:p w14:paraId="58AD3911" w14:textId="0EB64520" w:rsidR="005D1401" w:rsidRDefault="006C1987" w:rsidP="00303464">
      <w:pPr>
        <w:pStyle w:val="StyleFrontMatter1LeftBottomSinglesolidlineGray-40"/>
        <w:jc w:val="left"/>
        <w:rPr>
          <w:rFonts w:ascii="Arial" w:hAnsi="Arial"/>
        </w:rPr>
      </w:pPr>
      <w:r w:rsidRPr="00A04535">
        <w:rPr>
          <w:rFonts w:ascii="Arial" w:hAnsi="Arial"/>
          <w:sz w:val="22"/>
          <w:szCs w:val="22"/>
        </w:rPr>
        <w:lastRenderedPageBreak/>
        <w:fldChar w:fldCharType="end"/>
      </w:r>
    </w:p>
    <w:p w14:paraId="08732403" w14:textId="77777777" w:rsidR="007D597F" w:rsidRDefault="007D597F" w:rsidP="0064151D">
      <w:pPr>
        <w:pStyle w:val="Heading1"/>
        <w:jc w:val="center"/>
        <w:rPr>
          <w:rFonts w:ascii="Arial" w:hAnsi="Arial" w:cs="Arial"/>
          <w:b/>
          <w:bCs/>
          <w:color w:val="4472C4" w:themeColor="accent1"/>
          <w:sz w:val="36"/>
          <w:szCs w:val="36"/>
        </w:rPr>
      </w:pPr>
    </w:p>
    <w:p w14:paraId="44392A9B" w14:textId="77777777" w:rsidR="005D1401" w:rsidRPr="0088673B" w:rsidRDefault="005D1401" w:rsidP="00A04535">
      <w:pPr>
        <w:pStyle w:val="TableofFigures"/>
        <w:tabs>
          <w:tab w:val="right" w:leader="dot" w:pos="9017"/>
        </w:tabs>
        <w:rPr>
          <w:rFonts w:ascii="Arial" w:hAnsi="Arial" w:cs="Arial"/>
        </w:rPr>
      </w:pPr>
    </w:p>
    <w:p w14:paraId="086A448F" w14:textId="77777777" w:rsidR="005D1401" w:rsidRPr="0064151D" w:rsidRDefault="005D1401" w:rsidP="008A7D3A">
      <w:pPr>
        <w:pStyle w:val="Heading1"/>
        <w:jc w:val="center"/>
        <w:rPr>
          <w:rFonts w:ascii="Arial" w:hAnsi="Arial" w:cs="Arial"/>
          <w:b/>
          <w:bCs/>
          <w:color w:val="4472C4" w:themeColor="accent1"/>
          <w:sz w:val="36"/>
          <w:szCs w:val="36"/>
        </w:rPr>
      </w:pPr>
      <w:bookmarkStart w:id="30" w:name="_Toc105440099"/>
      <w:bookmarkStart w:id="31" w:name="OLE_LINK43"/>
      <w:bookmarkStart w:id="32" w:name="OLE_LINK44"/>
      <w:r w:rsidRPr="0064151D">
        <w:rPr>
          <w:rFonts w:ascii="Arial" w:hAnsi="Arial" w:cs="Arial"/>
          <w:b/>
          <w:bCs/>
          <w:color w:val="4472C4" w:themeColor="accent1"/>
          <w:sz w:val="36"/>
          <w:szCs w:val="36"/>
        </w:rPr>
        <w:t>List of Tables</w:t>
      </w:r>
      <w:bookmarkEnd w:id="30"/>
    </w:p>
    <w:bookmarkEnd w:id="31"/>
    <w:bookmarkEnd w:id="32"/>
    <w:p w14:paraId="6FD4DE0A" w14:textId="77777777" w:rsidR="005F0412" w:rsidRDefault="005F0412" w:rsidP="00FC5963">
      <w:pPr>
        <w:pStyle w:val="StyleFrontMatter1LeftBottomSinglesolidlineGray-40"/>
        <w:jc w:val="left"/>
        <w:rPr>
          <w:rFonts w:ascii="Arial" w:hAnsi="Arial"/>
        </w:rPr>
      </w:pPr>
    </w:p>
    <w:p w14:paraId="77F1FD17" w14:textId="55F2D919" w:rsidR="00DF24A3" w:rsidRDefault="005D1401">
      <w:pPr>
        <w:pStyle w:val="TableofFigures"/>
        <w:tabs>
          <w:tab w:val="right" w:leader="dot" w:pos="9400"/>
        </w:tabs>
        <w:rPr>
          <w:rFonts w:asciiTheme="minorHAnsi" w:eastAsiaTheme="minorEastAsia" w:hAnsiTheme="minorHAnsi" w:cstheme="minorBidi"/>
          <w:noProof/>
        </w:rPr>
      </w:pPr>
      <w:r>
        <w:rPr>
          <w:rFonts w:ascii="Arial" w:eastAsia="Andale Sans UI" w:hAnsi="Arial"/>
          <w:kern w:val="1"/>
        </w:rPr>
        <w:fldChar w:fldCharType="begin"/>
      </w:r>
      <w:r>
        <w:rPr>
          <w:rFonts w:ascii="Arial" w:hAnsi="Arial"/>
        </w:rPr>
        <w:instrText xml:space="preserve"> TOC \h \z \c "Table" </w:instrText>
      </w:r>
      <w:r>
        <w:rPr>
          <w:rFonts w:ascii="Arial" w:eastAsia="Andale Sans UI" w:hAnsi="Arial"/>
          <w:kern w:val="1"/>
        </w:rPr>
        <w:fldChar w:fldCharType="separate"/>
      </w:r>
      <w:hyperlink w:anchor="_Toc77698595" w:history="1">
        <w:r w:rsidR="00DF24A3" w:rsidRPr="002B3E14">
          <w:rPr>
            <w:rStyle w:val="Hyperlink"/>
            <w:rFonts w:ascii="Arial" w:hAnsi="Arial" w:cs="Arial"/>
            <w:noProof/>
            <w:lang w:val="en-GB"/>
          </w:rPr>
          <w:t>Table 1: Organization of the Document</w:t>
        </w:r>
        <w:r w:rsidR="00DF24A3">
          <w:rPr>
            <w:noProof/>
            <w:webHidden/>
          </w:rPr>
          <w:tab/>
        </w:r>
        <w:r w:rsidR="00DF24A3">
          <w:rPr>
            <w:noProof/>
            <w:webHidden/>
          </w:rPr>
          <w:fldChar w:fldCharType="begin"/>
        </w:r>
        <w:r w:rsidR="00DF24A3">
          <w:rPr>
            <w:noProof/>
            <w:webHidden/>
          </w:rPr>
          <w:instrText xml:space="preserve"> PAGEREF _Toc77698595 \h </w:instrText>
        </w:r>
        <w:r w:rsidR="00DF24A3">
          <w:rPr>
            <w:noProof/>
            <w:webHidden/>
          </w:rPr>
        </w:r>
        <w:r w:rsidR="00DF24A3">
          <w:rPr>
            <w:noProof/>
            <w:webHidden/>
          </w:rPr>
          <w:fldChar w:fldCharType="separate"/>
        </w:r>
        <w:r w:rsidR="00DF24A3">
          <w:rPr>
            <w:noProof/>
            <w:webHidden/>
          </w:rPr>
          <w:t>4</w:t>
        </w:r>
        <w:r w:rsidR="00DF24A3">
          <w:rPr>
            <w:noProof/>
            <w:webHidden/>
          </w:rPr>
          <w:fldChar w:fldCharType="end"/>
        </w:r>
      </w:hyperlink>
    </w:p>
    <w:p w14:paraId="198747DB" w14:textId="0828A325" w:rsidR="00DF24A3" w:rsidRDefault="00DF24A3">
      <w:pPr>
        <w:pStyle w:val="TableofFigures"/>
        <w:tabs>
          <w:tab w:val="right" w:leader="dot" w:pos="9400"/>
        </w:tabs>
        <w:rPr>
          <w:rFonts w:asciiTheme="minorHAnsi" w:eastAsiaTheme="minorEastAsia" w:hAnsiTheme="minorHAnsi" w:cstheme="minorBidi"/>
          <w:noProof/>
        </w:rPr>
      </w:pPr>
      <w:hyperlink w:anchor="_Toc77698596" w:history="1">
        <w:r w:rsidRPr="002B3E14">
          <w:rPr>
            <w:rStyle w:val="Hyperlink"/>
            <w:rFonts w:ascii="Arial" w:hAnsi="Arial" w:cs="Arial"/>
            <w:noProof/>
            <w:lang w:val="en-GB"/>
          </w:rPr>
          <w:t>Table 2: Software Requirement</w:t>
        </w:r>
        <w:r>
          <w:rPr>
            <w:noProof/>
            <w:webHidden/>
          </w:rPr>
          <w:tab/>
        </w:r>
        <w:r>
          <w:rPr>
            <w:noProof/>
            <w:webHidden/>
          </w:rPr>
          <w:fldChar w:fldCharType="begin"/>
        </w:r>
        <w:r>
          <w:rPr>
            <w:noProof/>
            <w:webHidden/>
          </w:rPr>
          <w:instrText xml:space="preserve"> PAGEREF _Toc77698596 \h </w:instrText>
        </w:r>
        <w:r>
          <w:rPr>
            <w:noProof/>
            <w:webHidden/>
          </w:rPr>
        </w:r>
        <w:r>
          <w:rPr>
            <w:noProof/>
            <w:webHidden/>
          </w:rPr>
          <w:fldChar w:fldCharType="separate"/>
        </w:r>
        <w:r>
          <w:rPr>
            <w:noProof/>
            <w:webHidden/>
          </w:rPr>
          <w:t>8</w:t>
        </w:r>
        <w:r>
          <w:rPr>
            <w:noProof/>
            <w:webHidden/>
          </w:rPr>
          <w:fldChar w:fldCharType="end"/>
        </w:r>
      </w:hyperlink>
    </w:p>
    <w:p w14:paraId="75DC50A1" w14:textId="6F6740F5" w:rsidR="00DF24A3" w:rsidRDefault="00DF24A3">
      <w:pPr>
        <w:pStyle w:val="TableofFigures"/>
        <w:tabs>
          <w:tab w:val="right" w:leader="dot" w:pos="9400"/>
        </w:tabs>
        <w:rPr>
          <w:rFonts w:asciiTheme="minorHAnsi" w:eastAsiaTheme="minorEastAsia" w:hAnsiTheme="minorHAnsi" w:cstheme="minorBidi"/>
          <w:noProof/>
        </w:rPr>
      </w:pPr>
      <w:hyperlink w:anchor="_Toc77698597" w:history="1">
        <w:r w:rsidRPr="002B3E14">
          <w:rPr>
            <w:rStyle w:val="Hyperlink"/>
            <w:rFonts w:ascii="Arial" w:hAnsi="Arial" w:cs="Arial"/>
            <w:noProof/>
            <w:lang w:val="en-GB"/>
          </w:rPr>
          <w:t>Table 3: Hardware Requirement</w:t>
        </w:r>
        <w:r>
          <w:rPr>
            <w:noProof/>
            <w:webHidden/>
          </w:rPr>
          <w:tab/>
        </w:r>
        <w:r>
          <w:rPr>
            <w:noProof/>
            <w:webHidden/>
          </w:rPr>
          <w:fldChar w:fldCharType="begin"/>
        </w:r>
        <w:r>
          <w:rPr>
            <w:noProof/>
            <w:webHidden/>
          </w:rPr>
          <w:instrText xml:space="preserve"> PAGEREF _Toc77698597 \h </w:instrText>
        </w:r>
        <w:r>
          <w:rPr>
            <w:noProof/>
            <w:webHidden/>
          </w:rPr>
        </w:r>
        <w:r>
          <w:rPr>
            <w:noProof/>
            <w:webHidden/>
          </w:rPr>
          <w:fldChar w:fldCharType="separate"/>
        </w:r>
        <w:r>
          <w:rPr>
            <w:noProof/>
            <w:webHidden/>
          </w:rPr>
          <w:t>8</w:t>
        </w:r>
        <w:r>
          <w:rPr>
            <w:noProof/>
            <w:webHidden/>
          </w:rPr>
          <w:fldChar w:fldCharType="end"/>
        </w:r>
      </w:hyperlink>
    </w:p>
    <w:p w14:paraId="139C9104" w14:textId="200E39E9" w:rsidR="005D1401" w:rsidRDefault="005D1401" w:rsidP="005D1401">
      <w:pPr>
        <w:pStyle w:val="StyleFrontMatter1LeftBottomSinglesolidlineGray-40"/>
        <w:rPr>
          <w:rFonts w:ascii="Arial" w:hAnsi="Arial"/>
        </w:rPr>
      </w:pPr>
      <w:r>
        <w:rPr>
          <w:rFonts w:ascii="Arial" w:hAnsi="Arial"/>
        </w:rPr>
        <w:fldChar w:fldCharType="end"/>
      </w:r>
    </w:p>
    <w:p w14:paraId="7873F55B" w14:textId="77777777" w:rsidR="001429B5" w:rsidRDefault="001429B5" w:rsidP="001429B5">
      <w:pPr>
        <w:pStyle w:val="FrontMatter1"/>
        <w:rPr>
          <w:rFonts w:hint="eastAsia"/>
          <w:lang w:val="en-GB"/>
        </w:rPr>
      </w:pPr>
      <w:bookmarkStart w:id="33" w:name="OLE_LINK26"/>
      <w:bookmarkStart w:id="34" w:name="OLE_LINK27"/>
    </w:p>
    <w:p w14:paraId="4E404763" w14:textId="77777777" w:rsidR="00B75377" w:rsidRPr="0064151D" w:rsidRDefault="00B75377" w:rsidP="008A7D3A">
      <w:pPr>
        <w:pStyle w:val="Heading1"/>
        <w:jc w:val="center"/>
        <w:rPr>
          <w:rFonts w:ascii="Arial" w:hAnsi="Arial" w:cs="Arial"/>
          <w:b/>
          <w:bCs/>
          <w:color w:val="4472C4" w:themeColor="accent1"/>
          <w:sz w:val="36"/>
          <w:szCs w:val="36"/>
        </w:rPr>
      </w:pPr>
      <w:bookmarkStart w:id="35" w:name="_Toc105440100"/>
      <w:r w:rsidRPr="0064151D">
        <w:rPr>
          <w:rFonts w:ascii="Arial" w:hAnsi="Arial" w:cs="Arial"/>
          <w:b/>
          <w:bCs/>
          <w:color w:val="4472C4" w:themeColor="accent1"/>
          <w:sz w:val="36"/>
          <w:szCs w:val="36"/>
        </w:rPr>
        <w:t>List of Abbreviations</w:t>
      </w:r>
      <w:bookmarkEnd w:id="35"/>
    </w:p>
    <w:p w14:paraId="12FF8586" w14:textId="77777777" w:rsidR="00B75377" w:rsidRPr="008A0E9A" w:rsidRDefault="00B75377" w:rsidP="001429B5">
      <w:pPr>
        <w:pStyle w:val="BodytextTC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6750"/>
      </w:tblGrid>
      <w:tr w:rsidR="001429B5" w:rsidRPr="008A0E9A" w14:paraId="04865EA0" w14:textId="77777777" w:rsidTr="008A7D3A">
        <w:trPr>
          <w:jc w:val="center"/>
        </w:trPr>
        <w:tc>
          <w:tcPr>
            <w:tcW w:w="2088" w:type="dxa"/>
            <w:shd w:val="clear" w:color="auto" w:fill="4E84C4"/>
          </w:tcPr>
          <w:p w14:paraId="6FB21003" w14:textId="77777777" w:rsidR="001429B5" w:rsidRPr="008A0E9A" w:rsidRDefault="001429B5" w:rsidP="0028726D">
            <w:pPr>
              <w:pStyle w:val="TableHeading"/>
              <w:rPr>
                <w:rFonts w:ascii="Arial Bold" w:hAnsi="Arial Bold" w:hint="eastAsia"/>
                <w:lang w:val="en-GB"/>
              </w:rPr>
            </w:pPr>
            <w:bookmarkStart w:id="36" w:name="OLE_LINK140"/>
            <w:bookmarkStart w:id="37" w:name="OLE_LINK141"/>
            <w:r w:rsidRPr="008A0E9A">
              <w:rPr>
                <w:lang w:val="en-GB"/>
              </w:rPr>
              <w:t>Abbreviation/ Acronym</w:t>
            </w:r>
          </w:p>
        </w:tc>
        <w:tc>
          <w:tcPr>
            <w:tcW w:w="6750" w:type="dxa"/>
            <w:shd w:val="clear" w:color="auto" w:fill="4E84C4"/>
          </w:tcPr>
          <w:p w14:paraId="1D1D34FC" w14:textId="77777777" w:rsidR="001429B5" w:rsidRPr="008A0E9A" w:rsidRDefault="001429B5" w:rsidP="0028726D">
            <w:pPr>
              <w:pStyle w:val="TableHeading"/>
              <w:rPr>
                <w:lang w:val="en-GB"/>
              </w:rPr>
            </w:pPr>
            <w:r w:rsidRPr="008A0E9A">
              <w:rPr>
                <w:lang w:val="en-GB"/>
              </w:rPr>
              <w:t xml:space="preserve">Expansion </w:t>
            </w:r>
          </w:p>
        </w:tc>
      </w:tr>
      <w:tr w:rsidR="008A0FF0" w:rsidRPr="008A0E9A" w14:paraId="502ABC73" w14:textId="77777777" w:rsidTr="008A7D3A">
        <w:trPr>
          <w:jc w:val="center"/>
        </w:trPr>
        <w:tc>
          <w:tcPr>
            <w:tcW w:w="2088" w:type="dxa"/>
          </w:tcPr>
          <w:p w14:paraId="31E8C0A5" w14:textId="77777777" w:rsidR="008A0FF0" w:rsidRDefault="008A0FF0" w:rsidP="00A04535">
            <w:pPr>
              <w:pStyle w:val="Tabletext"/>
              <w:rPr>
                <w:rFonts w:ascii="Arial" w:hAnsi="Arial" w:cs="Arial"/>
                <w:lang w:val="en-GB"/>
              </w:rPr>
            </w:pPr>
            <w:r>
              <w:rPr>
                <w:rFonts w:ascii="Arial" w:hAnsi="Arial" w:cs="Arial"/>
                <w:lang w:val="en-GB"/>
              </w:rPr>
              <w:t>API</w:t>
            </w:r>
          </w:p>
        </w:tc>
        <w:tc>
          <w:tcPr>
            <w:tcW w:w="6750" w:type="dxa"/>
          </w:tcPr>
          <w:p w14:paraId="49334D56" w14:textId="77777777" w:rsidR="008A0FF0" w:rsidRDefault="008A0FF0" w:rsidP="00A04535">
            <w:pPr>
              <w:pStyle w:val="Tabletext"/>
              <w:rPr>
                <w:rFonts w:ascii="Arial" w:hAnsi="Arial" w:cs="Arial"/>
                <w:lang w:val="en-GB"/>
              </w:rPr>
            </w:pPr>
            <w:r>
              <w:rPr>
                <w:rFonts w:ascii="Arial" w:hAnsi="Arial" w:cs="Arial"/>
                <w:lang w:val="en-GB"/>
              </w:rPr>
              <w:t>Application Programming Interface</w:t>
            </w:r>
          </w:p>
        </w:tc>
      </w:tr>
      <w:tr w:rsidR="003E0F14" w:rsidRPr="008A0E9A" w14:paraId="6CE8D33E" w14:textId="77777777" w:rsidTr="008A7D3A">
        <w:trPr>
          <w:jc w:val="center"/>
        </w:trPr>
        <w:tc>
          <w:tcPr>
            <w:tcW w:w="2088" w:type="dxa"/>
          </w:tcPr>
          <w:p w14:paraId="128C6A50" w14:textId="77777777" w:rsidR="003E0F14" w:rsidRPr="00FA69EF" w:rsidRDefault="008A0FF0" w:rsidP="00A04535">
            <w:pPr>
              <w:pStyle w:val="Tabletext"/>
              <w:rPr>
                <w:rFonts w:ascii="Arial" w:hAnsi="Arial" w:cs="Arial"/>
                <w:lang w:val="en-GB"/>
              </w:rPr>
            </w:pPr>
            <w:r>
              <w:rPr>
                <w:rFonts w:ascii="Arial" w:hAnsi="Arial" w:cs="Arial"/>
                <w:lang w:val="en-GB"/>
              </w:rPr>
              <w:t>CPU</w:t>
            </w:r>
          </w:p>
        </w:tc>
        <w:tc>
          <w:tcPr>
            <w:tcW w:w="6750" w:type="dxa"/>
          </w:tcPr>
          <w:p w14:paraId="2FD72D12" w14:textId="77777777" w:rsidR="003E0F14" w:rsidRPr="00FA69EF" w:rsidRDefault="008A0FF0" w:rsidP="00A04535">
            <w:pPr>
              <w:pStyle w:val="Tabletext"/>
              <w:rPr>
                <w:rFonts w:ascii="Arial" w:hAnsi="Arial" w:cs="Arial"/>
                <w:lang w:val="en-GB"/>
              </w:rPr>
            </w:pPr>
            <w:r>
              <w:rPr>
                <w:rFonts w:ascii="Arial" w:hAnsi="Arial" w:cs="Arial"/>
                <w:lang w:val="en-GB"/>
              </w:rPr>
              <w:t>Central Processing Unit</w:t>
            </w:r>
          </w:p>
        </w:tc>
      </w:tr>
      <w:tr w:rsidR="008A0FF0" w:rsidRPr="008A0E9A" w14:paraId="66BCAD6C" w14:textId="77777777" w:rsidTr="008A7D3A">
        <w:trPr>
          <w:jc w:val="center"/>
        </w:trPr>
        <w:tc>
          <w:tcPr>
            <w:tcW w:w="2088" w:type="dxa"/>
          </w:tcPr>
          <w:p w14:paraId="3AFCEB35" w14:textId="77777777" w:rsidR="008A0FF0" w:rsidRPr="00FA69EF" w:rsidRDefault="008A0FF0" w:rsidP="00A04535">
            <w:pPr>
              <w:pStyle w:val="Tabletext"/>
              <w:rPr>
                <w:rFonts w:ascii="Arial" w:hAnsi="Arial" w:cs="Arial"/>
                <w:lang w:val="en-GB"/>
              </w:rPr>
            </w:pPr>
            <w:r>
              <w:rPr>
                <w:rFonts w:ascii="Arial" w:hAnsi="Arial" w:cs="Arial"/>
                <w:lang w:val="en-GB"/>
              </w:rPr>
              <w:t>DB</w:t>
            </w:r>
          </w:p>
        </w:tc>
        <w:tc>
          <w:tcPr>
            <w:tcW w:w="6750" w:type="dxa"/>
          </w:tcPr>
          <w:p w14:paraId="13D8297F" w14:textId="77777777" w:rsidR="008A0FF0" w:rsidRPr="00FA69EF" w:rsidRDefault="008A0FF0" w:rsidP="00A04535">
            <w:pPr>
              <w:pStyle w:val="Tabletext"/>
              <w:rPr>
                <w:rFonts w:ascii="Arial" w:hAnsi="Arial" w:cs="Arial"/>
                <w:lang w:val="en-GB"/>
              </w:rPr>
            </w:pPr>
            <w:r>
              <w:rPr>
                <w:rFonts w:ascii="Arial" w:hAnsi="Arial" w:cs="Arial"/>
                <w:lang w:val="en-GB"/>
              </w:rPr>
              <w:t>Database</w:t>
            </w:r>
          </w:p>
        </w:tc>
      </w:tr>
      <w:tr w:rsidR="008A0FF0" w:rsidRPr="008A0E9A" w14:paraId="26B79957" w14:textId="77777777" w:rsidTr="008A7D3A">
        <w:trPr>
          <w:jc w:val="center"/>
        </w:trPr>
        <w:tc>
          <w:tcPr>
            <w:tcW w:w="2088" w:type="dxa"/>
          </w:tcPr>
          <w:p w14:paraId="6F560297" w14:textId="77777777" w:rsidR="008A0FF0" w:rsidRPr="00FA69EF" w:rsidRDefault="008A0FF0" w:rsidP="00A04535">
            <w:pPr>
              <w:pStyle w:val="Tabletext"/>
              <w:rPr>
                <w:rFonts w:ascii="Arial" w:hAnsi="Arial" w:cs="Arial"/>
                <w:lang w:val="en-GB"/>
              </w:rPr>
            </w:pPr>
            <w:r>
              <w:rPr>
                <w:rFonts w:ascii="Arial" w:hAnsi="Arial" w:cs="Arial"/>
                <w:lang w:val="en-GB"/>
              </w:rPr>
              <w:t>GB</w:t>
            </w:r>
          </w:p>
        </w:tc>
        <w:tc>
          <w:tcPr>
            <w:tcW w:w="6750" w:type="dxa"/>
          </w:tcPr>
          <w:p w14:paraId="51AE4C72" w14:textId="77777777" w:rsidR="008A0FF0" w:rsidRPr="00FA69EF" w:rsidRDefault="008A0FF0" w:rsidP="00A04535">
            <w:pPr>
              <w:pStyle w:val="Tabletext"/>
              <w:rPr>
                <w:rFonts w:ascii="Arial" w:hAnsi="Arial" w:cs="Arial"/>
                <w:lang w:val="en-GB"/>
              </w:rPr>
            </w:pPr>
            <w:r>
              <w:rPr>
                <w:rFonts w:ascii="Arial" w:hAnsi="Arial" w:cs="Arial"/>
                <w:lang w:val="en-GB"/>
              </w:rPr>
              <w:t>Giga Byte</w:t>
            </w:r>
          </w:p>
        </w:tc>
      </w:tr>
      <w:tr w:rsidR="006A7C38" w:rsidRPr="008A0E9A" w14:paraId="4675D4F2" w14:textId="77777777" w:rsidTr="008A7D3A">
        <w:trPr>
          <w:jc w:val="center"/>
        </w:trPr>
        <w:tc>
          <w:tcPr>
            <w:tcW w:w="2088" w:type="dxa"/>
          </w:tcPr>
          <w:p w14:paraId="5A9B7DA6" w14:textId="77777777" w:rsidR="006A7C38" w:rsidRPr="00FA69EF" w:rsidRDefault="008A0FF0" w:rsidP="0028726D">
            <w:pPr>
              <w:pStyle w:val="Tabletext"/>
              <w:rPr>
                <w:rFonts w:ascii="Arial" w:hAnsi="Arial" w:cs="Arial"/>
                <w:lang w:val="en-GB"/>
              </w:rPr>
            </w:pPr>
            <w:r>
              <w:rPr>
                <w:rFonts w:ascii="Arial" w:hAnsi="Arial" w:cs="Arial"/>
                <w:lang w:val="en-GB"/>
              </w:rPr>
              <w:t>RDBMS</w:t>
            </w:r>
          </w:p>
        </w:tc>
        <w:tc>
          <w:tcPr>
            <w:tcW w:w="6750" w:type="dxa"/>
          </w:tcPr>
          <w:p w14:paraId="1A303534" w14:textId="77777777" w:rsidR="006A7C38" w:rsidRPr="006A7C38" w:rsidRDefault="008A0FF0" w:rsidP="006A7C38">
            <w:pPr>
              <w:pStyle w:val="Tabletext"/>
              <w:tabs>
                <w:tab w:val="left" w:pos="1360"/>
              </w:tabs>
              <w:rPr>
                <w:rFonts w:ascii="Arial" w:hAnsi="Arial" w:cs="Arial"/>
                <w:lang w:val="en-GB"/>
              </w:rPr>
            </w:pPr>
            <w:r>
              <w:rPr>
                <w:rFonts w:ascii="Arial" w:hAnsi="Arial" w:cs="Arial"/>
                <w:lang w:val="en-GB"/>
              </w:rPr>
              <w:t>Relational Database Management</w:t>
            </w:r>
          </w:p>
        </w:tc>
      </w:tr>
      <w:tr w:rsidR="001429B5" w:rsidRPr="008A0E9A" w14:paraId="03FD44EA" w14:textId="77777777" w:rsidTr="008A7D3A">
        <w:trPr>
          <w:jc w:val="center"/>
        </w:trPr>
        <w:tc>
          <w:tcPr>
            <w:tcW w:w="2088" w:type="dxa"/>
          </w:tcPr>
          <w:p w14:paraId="6626A6B5" w14:textId="2A6E342C" w:rsidR="001429B5" w:rsidRPr="00FA69EF" w:rsidRDefault="00B2526D" w:rsidP="0028726D">
            <w:pPr>
              <w:pStyle w:val="Tabletext"/>
              <w:rPr>
                <w:rFonts w:ascii="Arial" w:hAnsi="Arial" w:cs="Arial"/>
                <w:lang w:val="en-GB"/>
              </w:rPr>
            </w:pPr>
            <w:r>
              <w:rPr>
                <w:rFonts w:ascii="Arial" w:hAnsi="Arial" w:cs="Arial"/>
                <w:lang w:val="en-GB"/>
              </w:rPr>
              <w:t>CD</w:t>
            </w:r>
          </w:p>
        </w:tc>
        <w:tc>
          <w:tcPr>
            <w:tcW w:w="6750" w:type="dxa"/>
          </w:tcPr>
          <w:p w14:paraId="73D66C15" w14:textId="251926D5" w:rsidR="001429B5" w:rsidRPr="00FA69EF" w:rsidRDefault="005D0A72" w:rsidP="0028726D">
            <w:pPr>
              <w:pStyle w:val="Tabletext"/>
              <w:tabs>
                <w:tab w:val="left" w:pos="1360"/>
              </w:tabs>
              <w:rPr>
                <w:rFonts w:ascii="Arial" w:hAnsi="Arial" w:cs="Arial"/>
                <w:lang w:val="en-GB"/>
              </w:rPr>
            </w:pPr>
            <w:r w:rsidRPr="005D0A72">
              <w:rPr>
                <w:rFonts w:ascii="Arial" w:hAnsi="Arial" w:cs="Arial"/>
                <w:lang w:val="en-GB"/>
              </w:rPr>
              <w:t>Credit Dossier</w:t>
            </w:r>
          </w:p>
        </w:tc>
      </w:tr>
      <w:tr w:rsidR="006A7C38" w:rsidRPr="008A0E9A" w14:paraId="72530861" w14:textId="77777777" w:rsidTr="008A7D3A">
        <w:trPr>
          <w:jc w:val="center"/>
        </w:trPr>
        <w:tc>
          <w:tcPr>
            <w:tcW w:w="2088" w:type="dxa"/>
          </w:tcPr>
          <w:p w14:paraId="26496C0C" w14:textId="77777777" w:rsidR="006A7C38" w:rsidRDefault="006A7C38" w:rsidP="0028726D">
            <w:pPr>
              <w:pStyle w:val="Tabletext"/>
              <w:rPr>
                <w:rFonts w:ascii="Arial" w:hAnsi="Arial" w:cs="Arial"/>
                <w:lang w:val="en-GB"/>
              </w:rPr>
            </w:pPr>
            <w:r>
              <w:rPr>
                <w:rFonts w:ascii="Arial" w:hAnsi="Arial" w:cs="Arial"/>
                <w:lang w:val="en-GB"/>
              </w:rPr>
              <w:t>SSO</w:t>
            </w:r>
          </w:p>
        </w:tc>
        <w:tc>
          <w:tcPr>
            <w:tcW w:w="6750" w:type="dxa"/>
          </w:tcPr>
          <w:p w14:paraId="69C2D42F" w14:textId="77777777" w:rsidR="006A7C38" w:rsidRDefault="006A7C38" w:rsidP="0028726D">
            <w:pPr>
              <w:pStyle w:val="Tabletext"/>
              <w:tabs>
                <w:tab w:val="left" w:pos="1360"/>
              </w:tabs>
              <w:rPr>
                <w:rFonts w:ascii="Arial" w:hAnsi="Arial" w:cs="Arial"/>
                <w:lang w:val="en-GB"/>
              </w:rPr>
            </w:pPr>
            <w:r>
              <w:rPr>
                <w:rFonts w:ascii="Arial" w:hAnsi="Arial" w:cs="Arial"/>
                <w:lang w:val="en-GB"/>
              </w:rPr>
              <w:t>Single Sign On</w:t>
            </w:r>
          </w:p>
        </w:tc>
      </w:tr>
      <w:tr w:rsidR="003E0F14" w:rsidRPr="008A0E9A" w14:paraId="31D9ED26" w14:textId="77777777" w:rsidTr="008A7D3A">
        <w:trPr>
          <w:jc w:val="center"/>
        </w:trPr>
        <w:tc>
          <w:tcPr>
            <w:tcW w:w="2088" w:type="dxa"/>
          </w:tcPr>
          <w:p w14:paraId="7675745C" w14:textId="77777777" w:rsidR="003E0F14" w:rsidRPr="00FA69EF" w:rsidRDefault="003E0F14" w:rsidP="0015159C">
            <w:pPr>
              <w:pStyle w:val="Tabletext"/>
              <w:rPr>
                <w:rFonts w:ascii="Arial" w:hAnsi="Arial" w:cs="Arial"/>
                <w:lang w:val="en-GB"/>
              </w:rPr>
            </w:pPr>
            <w:r>
              <w:rPr>
                <w:rFonts w:ascii="Arial" w:hAnsi="Arial" w:cs="Arial"/>
                <w:lang w:val="en-GB"/>
              </w:rPr>
              <w:t>UI</w:t>
            </w:r>
          </w:p>
        </w:tc>
        <w:tc>
          <w:tcPr>
            <w:tcW w:w="6750" w:type="dxa"/>
          </w:tcPr>
          <w:p w14:paraId="12FDE8D5" w14:textId="77777777" w:rsidR="003E0F14" w:rsidRPr="00FA69EF" w:rsidRDefault="003E0F14" w:rsidP="0015159C">
            <w:pPr>
              <w:pStyle w:val="Tabletext"/>
              <w:tabs>
                <w:tab w:val="left" w:pos="1360"/>
              </w:tabs>
              <w:rPr>
                <w:rFonts w:ascii="Arial" w:hAnsi="Arial" w:cs="Arial"/>
                <w:lang w:val="en-GB"/>
              </w:rPr>
            </w:pPr>
            <w:r>
              <w:rPr>
                <w:rFonts w:ascii="Arial" w:hAnsi="Arial" w:cs="Arial"/>
                <w:lang w:val="en-GB"/>
              </w:rPr>
              <w:t>User Interface</w:t>
            </w:r>
          </w:p>
        </w:tc>
      </w:tr>
      <w:tr w:rsidR="0015159C" w:rsidRPr="008A0E9A" w14:paraId="2B5526E9" w14:textId="77777777" w:rsidTr="008A7D3A">
        <w:trPr>
          <w:jc w:val="center"/>
        </w:trPr>
        <w:tc>
          <w:tcPr>
            <w:tcW w:w="2088" w:type="dxa"/>
          </w:tcPr>
          <w:p w14:paraId="106BA65F" w14:textId="77777777" w:rsidR="0015159C" w:rsidRPr="00FA69EF" w:rsidRDefault="0015159C" w:rsidP="0015159C">
            <w:pPr>
              <w:pStyle w:val="Tabletext"/>
              <w:rPr>
                <w:rFonts w:ascii="Arial" w:hAnsi="Arial" w:cs="Arial"/>
                <w:lang w:val="en-GB"/>
              </w:rPr>
            </w:pPr>
            <w:r w:rsidRPr="00FA69EF">
              <w:rPr>
                <w:rFonts w:ascii="Arial" w:hAnsi="Arial" w:cs="Arial"/>
                <w:lang w:val="en-GB"/>
              </w:rPr>
              <w:t>URL</w:t>
            </w:r>
          </w:p>
        </w:tc>
        <w:tc>
          <w:tcPr>
            <w:tcW w:w="6750" w:type="dxa"/>
          </w:tcPr>
          <w:p w14:paraId="0CDA3CA4" w14:textId="77777777" w:rsidR="0015159C" w:rsidRPr="00FA69EF" w:rsidRDefault="0015159C" w:rsidP="0015159C">
            <w:pPr>
              <w:pStyle w:val="Tabletext"/>
              <w:tabs>
                <w:tab w:val="left" w:pos="1360"/>
              </w:tabs>
              <w:rPr>
                <w:rFonts w:ascii="Arial" w:hAnsi="Arial" w:cs="Arial"/>
                <w:lang w:val="en-GB"/>
              </w:rPr>
            </w:pPr>
            <w:r w:rsidRPr="00FA69EF">
              <w:rPr>
                <w:rFonts w:ascii="Arial" w:hAnsi="Arial" w:cs="Arial"/>
                <w:lang w:val="en-GB"/>
              </w:rPr>
              <w:t>Uniform Resource Locator</w:t>
            </w:r>
          </w:p>
        </w:tc>
      </w:tr>
      <w:tr w:rsidR="008A0FF0" w:rsidRPr="008A0E9A" w14:paraId="6C4290C1" w14:textId="77777777" w:rsidTr="008A7D3A">
        <w:trPr>
          <w:jc w:val="center"/>
        </w:trPr>
        <w:tc>
          <w:tcPr>
            <w:tcW w:w="2088" w:type="dxa"/>
          </w:tcPr>
          <w:p w14:paraId="7CC28F7C" w14:textId="77777777" w:rsidR="008A0FF0" w:rsidRPr="00FA69EF" w:rsidRDefault="008A0FF0" w:rsidP="0015159C">
            <w:pPr>
              <w:pStyle w:val="Tabletext"/>
              <w:rPr>
                <w:rFonts w:ascii="Arial" w:hAnsi="Arial" w:cs="Arial"/>
                <w:lang w:val="en-GB"/>
              </w:rPr>
            </w:pPr>
            <w:r>
              <w:rPr>
                <w:rFonts w:ascii="Arial" w:hAnsi="Arial" w:cs="Arial"/>
                <w:lang w:val="en-GB"/>
              </w:rPr>
              <w:t>VM</w:t>
            </w:r>
          </w:p>
        </w:tc>
        <w:tc>
          <w:tcPr>
            <w:tcW w:w="6750" w:type="dxa"/>
          </w:tcPr>
          <w:p w14:paraId="4F0775E4" w14:textId="77777777" w:rsidR="008A0FF0" w:rsidRPr="00FA69EF" w:rsidRDefault="008A0FF0" w:rsidP="0015159C">
            <w:pPr>
              <w:pStyle w:val="Tabletext"/>
              <w:tabs>
                <w:tab w:val="left" w:pos="1360"/>
              </w:tabs>
              <w:rPr>
                <w:rFonts w:ascii="Arial" w:hAnsi="Arial" w:cs="Arial"/>
                <w:lang w:val="en-GB"/>
              </w:rPr>
            </w:pPr>
            <w:r>
              <w:rPr>
                <w:rFonts w:ascii="Arial" w:hAnsi="Arial" w:cs="Arial"/>
                <w:lang w:val="en-GB"/>
              </w:rPr>
              <w:t>Virtual Machine</w:t>
            </w:r>
          </w:p>
        </w:tc>
      </w:tr>
      <w:bookmarkEnd w:id="33"/>
      <w:bookmarkEnd w:id="34"/>
      <w:bookmarkEnd w:id="36"/>
      <w:bookmarkEnd w:id="37"/>
    </w:tbl>
    <w:p w14:paraId="7260DBE4" w14:textId="77777777" w:rsidR="005D0A72" w:rsidRDefault="005D0A72" w:rsidP="005D0A72">
      <w:pPr>
        <w:pStyle w:val="BodytextTCS"/>
        <w:rPr>
          <w:lang w:val="en-US"/>
        </w:rPr>
      </w:pPr>
    </w:p>
    <w:p w14:paraId="480529D7" w14:textId="77777777" w:rsidR="00B2526D" w:rsidRPr="005D0A72" w:rsidRDefault="00B2526D" w:rsidP="005D0A72">
      <w:pPr>
        <w:pStyle w:val="BodytextTCS"/>
        <w:rPr>
          <w:lang w:val="en-US"/>
        </w:rPr>
      </w:pPr>
    </w:p>
    <w:p w14:paraId="558FEE8A" w14:textId="10D179EF" w:rsidR="00D56A2E" w:rsidRPr="00D56A2E" w:rsidRDefault="00BA02F7" w:rsidP="00D56A2E">
      <w:pPr>
        <w:pStyle w:val="Style1"/>
        <w:ind w:left="426"/>
      </w:pPr>
      <w:bookmarkStart w:id="38" w:name="_Toc70841113"/>
      <w:bookmarkStart w:id="39" w:name="_Toc75843005"/>
      <w:bookmarkStart w:id="40" w:name="_Toc219884847"/>
      <w:bookmarkStart w:id="41" w:name="_Toc226804286"/>
      <w:bookmarkStart w:id="42" w:name="OLE_LINK53"/>
      <w:bookmarkStart w:id="43" w:name="OLE_LINK54"/>
      <w:bookmarkStart w:id="44" w:name="_Toc105440101"/>
      <w:r w:rsidRPr="00BA02F7">
        <w:lastRenderedPageBreak/>
        <w:t>I</w:t>
      </w:r>
      <w:bookmarkEnd w:id="38"/>
      <w:r w:rsidRPr="00BA02F7">
        <w:t>ntroduction</w:t>
      </w:r>
      <w:bookmarkStart w:id="45" w:name="_Toc219884848"/>
      <w:bookmarkStart w:id="46" w:name="_Toc226804287"/>
      <w:bookmarkEnd w:id="39"/>
      <w:bookmarkEnd w:id="40"/>
      <w:bookmarkEnd w:id="41"/>
      <w:bookmarkEnd w:id="42"/>
      <w:bookmarkEnd w:id="43"/>
      <w:bookmarkEnd w:id="44"/>
    </w:p>
    <w:p w14:paraId="6C7D528B" w14:textId="119ACF39" w:rsidR="00D56A2E" w:rsidRPr="00D56A2E" w:rsidRDefault="00DF24A3" w:rsidP="00D56A2E">
      <w:pPr>
        <w:pStyle w:val="NoSpacing"/>
        <w:ind w:left="142"/>
        <w:rPr>
          <w:rFonts w:ascii="Arial" w:hAnsi="Arial"/>
          <w:noProof/>
          <w:sz w:val="20"/>
          <w:szCs w:val="20"/>
          <w:lang w:val="en-GB"/>
        </w:rPr>
      </w:pPr>
      <w:r w:rsidRPr="00DF24A3">
        <w:rPr>
          <w:rFonts w:ascii="Arial" w:hAnsi="Arial"/>
          <w:noProof/>
          <w:sz w:val="20"/>
          <w:szCs w:val="20"/>
          <w:lang w:val="en-GB"/>
        </w:rPr>
        <w:t>Credit Dossier</w:t>
      </w:r>
      <w:r>
        <w:rPr>
          <w:rFonts w:ascii="Arial" w:hAnsi="Arial"/>
          <w:noProof/>
          <w:sz w:val="20"/>
          <w:szCs w:val="20"/>
          <w:lang w:val="en-GB"/>
        </w:rPr>
        <w:t xml:space="preserve"> </w:t>
      </w:r>
      <w:r w:rsidR="001E784F" w:rsidRPr="00D44BED">
        <w:rPr>
          <w:rFonts w:ascii="Arial" w:hAnsi="Arial"/>
          <w:iCs/>
          <w:color w:val="000000"/>
          <w:sz w:val="18"/>
          <w:szCs w:val="18"/>
        </w:rPr>
        <w:t xml:space="preserve">is an Agentic AI-powered solution that automatically discovers, gathers, analyzes, and synthesizes information from relevant structured and unstructured data sources for a given borrower to generate a comprehensive credit dossier. The solution identifies and retrieves borrower-specific information from financial statements, internal systems, public disclosures, industry reports, market intelligence sources, news feeds, and other relevant repositories. By orchestrating specialized AI agents for source discovery, information extraction, analysis, insight generation, and dossier compilation, TCS </w:t>
      </w:r>
      <w:r w:rsidR="001E784F" w:rsidRPr="00DF24A3">
        <w:rPr>
          <w:rFonts w:ascii="Arial" w:hAnsi="Arial"/>
          <w:noProof/>
          <w:sz w:val="20"/>
          <w:szCs w:val="20"/>
          <w:lang w:val="en-GB"/>
        </w:rPr>
        <w:t>Credit Dossier</w:t>
      </w:r>
      <w:r w:rsidR="001E784F">
        <w:rPr>
          <w:rFonts w:ascii="Arial" w:hAnsi="Arial"/>
          <w:noProof/>
          <w:sz w:val="20"/>
          <w:szCs w:val="20"/>
          <w:lang w:val="en-GB"/>
        </w:rPr>
        <w:t xml:space="preserve"> </w:t>
      </w:r>
      <w:r w:rsidR="001E784F" w:rsidRPr="00D44BED">
        <w:rPr>
          <w:rFonts w:ascii="Arial" w:hAnsi="Arial"/>
          <w:iCs/>
          <w:color w:val="000000"/>
          <w:sz w:val="18"/>
          <w:szCs w:val="18"/>
        </w:rPr>
        <w:t>delivers structured credit insights, executive summaries, risk observations, and supporting evidence in a consistent and efficient manner, significantly reducing manual research and dossier preparation effort</w:t>
      </w:r>
      <w:r w:rsidR="00D56A2E" w:rsidRPr="00D56A2E">
        <w:rPr>
          <w:rFonts w:ascii="Arial" w:hAnsi="Arial"/>
          <w:noProof/>
          <w:sz w:val="20"/>
          <w:szCs w:val="20"/>
          <w:lang w:val="en-GB"/>
        </w:rPr>
        <w:t xml:space="preserve"> to deliver the following business objectives.</w:t>
      </w:r>
    </w:p>
    <w:p w14:paraId="1ED4969C" w14:textId="77777777" w:rsidR="00D56A2E" w:rsidRPr="00D56A2E" w:rsidRDefault="00D56A2E" w:rsidP="00D56A2E">
      <w:pPr>
        <w:pStyle w:val="NoSpacing"/>
        <w:ind w:left="142"/>
        <w:rPr>
          <w:rFonts w:ascii="Arial" w:hAnsi="Arial"/>
          <w:noProof/>
          <w:sz w:val="20"/>
          <w:szCs w:val="20"/>
          <w:lang w:val="en-GB"/>
        </w:rPr>
      </w:pPr>
    </w:p>
    <w:p w14:paraId="01B32110" w14:textId="77777777" w:rsidR="004B0CE0" w:rsidRPr="001444CE" w:rsidRDefault="004B0CE0" w:rsidP="004B0CE0">
      <w:pPr>
        <w:keepNext/>
        <w:keepLines/>
        <w:widowControl w:val="0"/>
        <w:numPr>
          <w:ilvl w:val="0"/>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b/>
          <w:bCs/>
          <w:iCs/>
          <w:color w:val="000000"/>
          <w:sz w:val="18"/>
          <w:szCs w:val="18"/>
        </w:rPr>
        <w:t>Corporate Credit Assessment</w:t>
      </w:r>
    </w:p>
    <w:p w14:paraId="50082054" w14:textId="77777777" w:rsidR="004B0CE0" w:rsidRPr="001444CE" w:rsidRDefault="004B0CE0" w:rsidP="004B0CE0">
      <w:pPr>
        <w:keepNext/>
        <w:keepLines/>
        <w:widowControl w:val="0"/>
        <w:numPr>
          <w:ilvl w:val="1"/>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iCs/>
          <w:color w:val="000000"/>
          <w:sz w:val="18"/>
          <w:szCs w:val="18"/>
        </w:rPr>
        <w:t>Generate comprehensive credit dossiers for new loan applications and credit evaluations.</w:t>
      </w:r>
    </w:p>
    <w:p w14:paraId="62CD153A" w14:textId="77777777" w:rsidR="004B0CE0" w:rsidRPr="001444CE" w:rsidRDefault="004B0CE0" w:rsidP="004B0CE0">
      <w:pPr>
        <w:keepNext/>
        <w:keepLines/>
        <w:widowControl w:val="0"/>
        <w:numPr>
          <w:ilvl w:val="1"/>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iCs/>
          <w:color w:val="000000"/>
          <w:sz w:val="18"/>
          <w:szCs w:val="18"/>
        </w:rPr>
        <w:t>Consolidate borrower, financial, industry, market, and risk information into a single view.</w:t>
      </w:r>
    </w:p>
    <w:p w14:paraId="70B43353" w14:textId="77777777" w:rsidR="004B0CE0" w:rsidRPr="001444CE" w:rsidRDefault="004B0CE0" w:rsidP="004B0CE0">
      <w:pPr>
        <w:keepNext/>
        <w:keepLines/>
        <w:widowControl w:val="0"/>
        <w:numPr>
          <w:ilvl w:val="0"/>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b/>
          <w:bCs/>
          <w:iCs/>
          <w:color w:val="000000"/>
          <w:sz w:val="18"/>
          <w:szCs w:val="18"/>
        </w:rPr>
        <w:t>Commercial and SME Lending</w:t>
      </w:r>
    </w:p>
    <w:p w14:paraId="4C21EE83" w14:textId="77777777" w:rsidR="004B0CE0" w:rsidRPr="001444CE" w:rsidRDefault="004B0CE0" w:rsidP="004B0CE0">
      <w:pPr>
        <w:keepNext/>
        <w:keepLines/>
        <w:widowControl w:val="0"/>
        <w:numPr>
          <w:ilvl w:val="1"/>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iCs/>
          <w:color w:val="000000"/>
          <w:sz w:val="18"/>
          <w:szCs w:val="18"/>
        </w:rPr>
        <w:t>Accelerate credit analysis for commercial and SME borrowers by automatically discovering and analyzing relevant borrower-specific information.</w:t>
      </w:r>
    </w:p>
    <w:p w14:paraId="4CC7FF11" w14:textId="77777777" w:rsidR="004B0CE0" w:rsidRPr="001444CE" w:rsidRDefault="004B0CE0" w:rsidP="004B0CE0">
      <w:pPr>
        <w:keepNext/>
        <w:keepLines/>
        <w:widowControl w:val="0"/>
        <w:numPr>
          <w:ilvl w:val="0"/>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b/>
          <w:bCs/>
          <w:iCs/>
          <w:color w:val="000000"/>
          <w:sz w:val="18"/>
          <w:szCs w:val="18"/>
        </w:rPr>
        <w:t>Credit Underwriting Support</w:t>
      </w:r>
    </w:p>
    <w:p w14:paraId="2F910319" w14:textId="77777777" w:rsidR="004B0CE0" w:rsidRPr="001444CE" w:rsidRDefault="004B0CE0" w:rsidP="004B0CE0">
      <w:pPr>
        <w:keepNext/>
        <w:keepLines/>
        <w:widowControl w:val="0"/>
        <w:numPr>
          <w:ilvl w:val="1"/>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iCs/>
          <w:color w:val="000000"/>
          <w:sz w:val="18"/>
          <w:szCs w:val="18"/>
        </w:rPr>
        <w:t>Enable credit analysts and underwriters to quickly prepare borrower assessments supported by evidence, citations, and explainable insights.</w:t>
      </w:r>
    </w:p>
    <w:p w14:paraId="69309A57" w14:textId="77777777" w:rsidR="004B0CE0" w:rsidRPr="001444CE" w:rsidRDefault="004B0CE0" w:rsidP="004B0CE0">
      <w:pPr>
        <w:keepNext/>
        <w:keepLines/>
        <w:widowControl w:val="0"/>
        <w:numPr>
          <w:ilvl w:val="0"/>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b/>
          <w:bCs/>
          <w:iCs/>
          <w:color w:val="000000"/>
          <w:sz w:val="18"/>
          <w:szCs w:val="18"/>
        </w:rPr>
        <w:t>Relationship Manager Productivity</w:t>
      </w:r>
    </w:p>
    <w:p w14:paraId="089DE7A8" w14:textId="77777777" w:rsidR="004B0CE0" w:rsidRPr="001444CE" w:rsidRDefault="004B0CE0" w:rsidP="004B0CE0">
      <w:pPr>
        <w:keepNext/>
        <w:keepLines/>
        <w:widowControl w:val="0"/>
        <w:numPr>
          <w:ilvl w:val="1"/>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iCs/>
          <w:color w:val="000000"/>
          <w:sz w:val="18"/>
          <w:szCs w:val="18"/>
        </w:rPr>
        <w:t>Assist relationship managers in obtaining a consolidated view of borrower financial health, industry trends, and risk factors before engaging in credit discussions.</w:t>
      </w:r>
    </w:p>
    <w:p w14:paraId="2CCCC8A9" w14:textId="77777777" w:rsidR="004B0CE0" w:rsidRPr="001444CE" w:rsidRDefault="004B0CE0" w:rsidP="004B0CE0">
      <w:pPr>
        <w:keepNext/>
        <w:keepLines/>
        <w:widowControl w:val="0"/>
        <w:numPr>
          <w:ilvl w:val="0"/>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b/>
          <w:bCs/>
          <w:iCs/>
          <w:color w:val="000000"/>
          <w:sz w:val="18"/>
          <w:szCs w:val="18"/>
        </w:rPr>
        <w:t>Portfolio Monitoring and Credit Reviews</w:t>
      </w:r>
    </w:p>
    <w:p w14:paraId="473AD0D0" w14:textId="77777777" w:rsidR="004B0CE0" w:rsidRPr="001444CE" w:rsidRDefault="004B0CE0" w:rsidP="004B0CE0">
      <w:pPr>
        <w:keepNext/>
        <w:keepLines/>
        <w:widowControl w:val="0"/>
        <w:numPr>
          <w:ilvl w:val="1"/>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iCs/>
          <w:color w:val="000000"/>
          <w:sz w:val="18"/>
          <w:szCs w:val="18"/>
        </w:rPr>
        <w:t>Support periodic review of borrowers by generating updated dossiers using the latest available information from relevant sources.</w:t>
      </w:r>
    </w:p>
    <w:p w14:paraId="3669981A" w14:textId="77777777" w:rsidR="004B0CE0" w:rsidRPr="001444CE" w:rsidRDefault="004B0CE0" w:rsidP="004B0CE0">
      <w:pPr>
        <w:keepNext/>
        <w:keepLines/>
        <w:widowControl w:val="0"/>
        <w:numPr>
          <w:ilvl w:val="0"/>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b/>
          <w:bCs/>
          <w:iCs/>
          <w:color w:val="000000"/>
          <w:sz w:val="18"/>
          <w:szCs w:val="18"/>
        </w:rPr>
        <w:t>Credit Committee and Approval Processes</w:t>
      </w:r>
    </w:p>
    <w:p w14:paraId="0BFCDD70" w14:textId="77777777" w:rsidR="004B0CE0" w:rsidRPr="001444CE" w:rsidRDefault="004B0CE0" w:rsidP="004B0CE0">
      <w:pPr>
        <w:keepNext/>
        <w:keepLines/>
        <w:widowControl w:val="0"/>
        <w:numPr>
          <w:ilvl w:val="1"/>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iCs/>
          <w:color w:val="000000"/>
          <w:sz w:val="18"/>
          <w:szCs w:val="18"/>
        </w:rPr>
        <w:t>Provide decision-makers with structured, traceable, and explainable borrower insights backed by supporting evidence and confidence scores.</w:t>
      </w:r>
    </w:p>
    <w:p w14:paraId="7EC7C9CE" w14:textId="77777777" w:rsidR="004B0CE0" w:rsidRPr="001444CE" w:rsidRDefault="004B0CE0" w:rsidP="004B0CE0">
      <w:pPr>
        <w:keepNext/>
        <w:keepLines/>
        <w:widowControl w:val="0"/>
        <w:numPr>
          <w:ilvl w:val="0"/>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b/>
          <w:bCs/>
          <w:iCs/>
          <w:color w:val="000000"/>
          <w:sz w:val="18"/>
          <w:szCs w:val="18"/>
        </w:rPr>
        <w:t>Governed AI-Based Credit Intelligence</w:t>
      </w:r>
      <w:r w:rsidRPr="001444CE">
        <w:rPr>
          <w:rFonts w:ascii="Arial" w:hAnsi="Arial" w:cs="Arial"/>
          <w:iCs/>
          <w:color w:val="000000"/>
          <w:sz w:val="18"/>
          <w:szCs w:val="18"/>
        </w:rPr>
        <w:t xml:space="preserve"> </w:t>
      </w:r>
    </w:p>
    <w:p w14:paraId="5195E5E9" w14:textId="77777777" w:rsidR="004B0CE0" w:rsidRPr="001444CE" w:rsidRDefault="004B0CE0" w:rsidP="004B0CE0">
      <w:pPr>
        <w:keepNext/>
        <w:keepLines/>
        <w:widowControl w:val="0"/>
        <w:numPr>
          <w:ilvl w:val="1"/>
          <w:numId w:val="42"/>
        </w:numPr>
        <w:suppressAutoHyphens/>
        <w:autoSpaceDE w:val="0"/>
        <w:autoSpaceDN w:val="0"/>
        <w:adjustRightInd w:val="0"/>
        <w:textAlignment w:val="baseline"/>
        <w:rPr>
          <w:rFonts w:ascii="Arial" w:hAnsi="Arial" w:cs="Arial"/>
          <w:iCs/>
          <w:color w:val="000000"/>
          <w:sz w:val="18"/>
          <w:szCs w:val="18"/>
        </w:rPr>
      </w:pPr>
      <w:r w:rsidRPr="001444CE">
        <w:rPr>
          <w:rFonts w:ascii="Arial" w:hAnsi="Arial" w:cs="Arial"/>
          <w:iCs/>
          <w:color w:val="000000"/>
          <w:sz w:val="18"/>
          <w:szCs w:val="18"/>
        </w:rPr>
        <w:t>Ensure transparency, explainability, traceability, guardrails, observability, and auditability of AI-generated credit insights in regulated banking environment</w:t>
      </w:r>
    </w:p>
    <w:p w14:paraId="600288BC" w14:textId="3BAAAF11" w:rsidR="00DF24A3" w:rsidRDefault="00DF24A3" w:rsidP="00DF24A3">
      <w:pPr>
        <w:pStyle w:val="NoSpacing"/>
        <w:spacing w:before="0"/>
        <w:ind w:left="1222"/>
        <w:rPr>
          <w:rFonts w:ascii="Arial" w:hAnsi="Arial"/>
          <w:noProof/>
          <w:sz w:val="20"/>
          <w:szCs w:val="20"/>
          <w:lang w:val="en-GB"/>
        </w:rPr>
      </w:pPr>
    </w:p>
    <w:p w14:paraId="1E0AEE14" w14:textId="01163C58" w:rsidR="00DF24A3" w:rsidRPr="00DF24A3" w:rsidRDefault="00DF24A3" w:rsidP="00DF24A3">
      <w:pPr>
        <w:pStyle w:val="Style1"/>
        <w:ind w:left="284"/>
      </w:pPr>
      <w:bookmarkStart w:id="47" w:name="_Toc22820921"/>
      <w:bookmarkStart w:id="48" w:name="_Toc105440102"/>
      <w:r w:rsidRPr="00580F14">
        <w:t>Pre-Installation Task</w:t>
      </w:r>
      <w:bookmarkEnd w:id="47"/>
      <w:r>
        <w:t>s</w:t>
      </w:r>
      <w:bookmarkEnd w:id="48"/>
    </w:p>
    <w:p w14:paraId="5DC18F59" w14:textId="77777777" w:rsidR="00025AB6" w:rsidRDefault="00025AB6" w:rsidP="00730C76">
      <w:pPr>
        <w:pStyle w:val="Style2"/>
      </w:pPr>
      <w:bookmarkStart w:id="49" w:name="_Toc485902811"/>
      <w:bookmarkStart w:id="50" w:name="_Toc22820919"/>
      <w:bookmarkStart w:id="51" w:name="_Toc105440103"/>
      <w:bookmarkStart w:id="52" w:name="OLE_LINK32"/>
      <w:bookmarkStart w:id="53" w:name="OLE_LINK33"/>
      <w:r w:rsidRPr="00580F14">
        <w:t>Software</w:t>
      </w:r>
      <w:bookmarkEnd w:id="49"/>
      <w:bookmarkEnd w:id="50"/>
      <w:r w:rsidR="00580F14">
        <w:t xml:space="preserve"> requirement</w:t>
      </w:r>
      <w:bookmarkEnd w:id="51"/>
    </w:p>
    <w:p w14:paraId="65A52BDC" w14:textId="77777777" w:rsidR="00EC68BA" w:rsidRPr="00EC68BA" w:rsidRDefault="00EC68BA" w:rsidP="00EC68BA">
      <w:pPr>
        <w:pStyle w:val="Caption"/>
        <w:ind w:left="360"/>
        <w:rPr>
          <w:rFonts w:ascii="Arial" w:hAnsi="Arial" w:cs="Arial"/>
          <w:b w:val="0"/>
          <w:lang w:val="en-GB"/>
        </w:rPr>
      </w:pPr>
      <w:bookmarkStart w:id="54" w:name="_Toc77698596"/>
      <w:bookmarkStart w:id="55" w:name="OLE_LINK150"/>
      <w:bookmarkStart w:id="56" w:name="OLE_LINK151"/>
      <w:bookmarkStart w:id="57" w:name="OLE_LINK19"/>
      <w:bookmarkEnd w:id="52"/>
      <w:bookmarkEnd w:id="53"/>
      <w:r w:rsidRPr="005D1401">
        <w:rPr>
          <w:rFonts w:ascii="Arial" w:hAnsi="Arial" w:cs="Arial"/>
          <w:lang w:val="en-GB"/>
        </w:rPr>
        <w:t xml:space="preserve">Table </w:t>
      </w:r>
      <w:r w:rsidRPr="005D1401">
        <w:rPr>
          <w:rFonts w:ascii="Arial" w:hAnsi="Arial" w:cs="Arial"/>
          <w:lang w:val="en-GB"/>
        </w:rPr>
        <w:fldChar w:fldCharType="begin"/>
      </w:r>
      <w:r w:rsidRPr="005D1401">
        <w:rPr>
          <w:rFonts w:ascii="Arial" w:hAnsi="Arial" w:cs="Arial"/>
          <w:lang w:val="en-GB"/>
        </w:rPr>
        <w:instrText xml:space="preserve"> SEQ Table \* ARABIC </w:instrText>
      </w:r>
      <w:r w:rsidRPr="005D1401">
        <w:rPr>
          <w:rFonts w:ascii="Arial" w:hAnsi="Arial" w:cs="Arial"/>
          <w:lang w:val="en-GB"/>
        </w:rPr>
        <w:fldChar w:fldCharType="separate"/>
      </w:r>
      <w:r>
        <w:rPr>
          <w:rFonts w:ascii="Arial" w:hAnsi="Arial" w:cs="Arial"/>
          <w:lang w:val="en-GB"/>
        </w:rPr>
        <w:t>2</w:t>
      </w:r>
      <w:r w:rsidRPr="005D1401">
        <w:rPr>
          <w:rFonts w:ascii="Arial" w:hAnsi="Arial" w:cs="Arial"/>
          <w:lang w:val="en-GB"/>
        </w:rPr>
        <w:fldChar w:fldCharType="end"/>
      </w:r>
      <w:r w:rsidRPr="005D1401">
        <w:rPr>
          <w:rFonts w:ascii="Arial" w:hAnsi="Arial" w:cs="Arial"/>
          <w:lang w:val="en-GB"/>
        </w:rPr>
        <w:t xml:space="preserve">: </w:t>
      </w:r>
      <w:r>
        <w:rPr>
          <w:rFonts w:ascii="Arial" w:hAnsi="Arial" w:cs="Arial"/>
          <w:lang w:val="en-GB"/>
        </w:rPr>
        <w:t>Software Requirement</w:t>
      </w:r>
      <w:bookmarkEnd w:id="54"/>
    </w:p>
    <w:tbl>
      <w:tblPr>
        <w:tblW w:w="0" w:type="auto"/>
        <w:jc w:val="center"/>
        <w:tblLayout w:type="fixed"/>
        <w:tblLook w:val="0000" w:firstRow="0" w:lastRow="0" w:firstColumn="0" w:lastColumn="0" w:noHBand="0" w:noVBand="0"/>
      </w:tblPr>
      <w:tblGrid>
        <w:gridCol w:w="2853"/>
        <w:gridCol w:w="2671"/>
        <w:gridCol w:w="3152"/>
      </w:tblGrid>
      <w:tr w:rsidR="00025AB6" w:rsidRPr="00580F14" w14:paraId="29AE506D"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shd w:val="clear" w:color="auto" w:fill="548DD4"/>
          </w:tcPr>
          <w:p w14:paraId="0C9091A8" w14:textId="77777777" w:rsidR="00025AB6" w:rsidRPr="007D597F" w:rsidRDefault="00025AB6" w:rsidP="00014E46">
            <w:pPr>
              <w:pStyle w:val="TableText0"/>
              <w:spacing w:after="80"/>
              <w:rPr>
                <w:rFonts w:ascii="Arial" w:hAnsi="Arial" w:cs="Arial"/>
                <w:b/>
                <w:bCs/>
                <w:color w:val="FFFFFF" w:themeColor="background1"/>
                <w:kern w:val="1"/>
                <w:szCs w:val="20"/>
              </w:rPr>
            </w:pPr>
            <w:bookmarkStart w:id="58" w:name="OLE_LINK138"/>
            <w:bookmarkStart w:id="59" w:name="OLE_LINK139"/>
            <w:bookmarkEnd w:id="55"/>
            <w:bookmarkEnd w:id="56"/>
            <w:bookmarkEnd w:id="57"/>
            <w:r w:rsidRPr="007D597F">
              <w:rPr>
                <w:rFonts w:ascii="Arial" w:hAnsi="Arial" w:cs="Arial"/>
                <w:b/>
                <w:bCs/>
                <w:color w:val="FFFFFF" w:themeColor="background1"/>
                <w:kern w:val="1"/>
                <w:szCs w:val="20"/>
              </w:rPr>
              <w:t>Application Sub-System</w:t>
            </w:r>
          </w:p>
        </w:tc>
        <w:tc>
          <w:tcPr>
            <w:tcW w:w="2671" w:type="dxa"/>
            <w:tcBorders>
              <w:top w:val="single" w:sz="4" w:space="0" w:color="000000"/>
              <w:left w:val="single" w:sz="4" w:space="0" w:color="000000"/>
              <w:bottom w:val="single" w:sz="4" w:space="0" w:color="000000"/>
              <w:right w:val="single" w:sz="4" w:space="0" w:color="000000"/>
            </w:tcBorders>
            <w:shd w:val="clear" w:color="auto" w:fill="548DD4"/>
          </w:tcPr>
          <w:p w14:paraId="2130A1BD" w14:textId="77777777" w:rsidR="00025AB6" w:rsidRPr="007D597F" w:rsidRDefault="00025AB6" w:rsidP="00014E46">
            <w:pPr>
              <w:pStyle w:val="TableText0"/>
              <w:spacing w:after="80"/>
              <w:rPr>
                <w:rFonts w:ascii="Arial" w:hAnsi="Arial" w:cs="Arial"/>
                <w:b/>
                <w:bCs/>
                <w:color w:val="FFFFFF" w:themeColor="background1"/>
                <w:kern w:val="1"/>
                <w:szCs w:val="20"/>
              </w:rPr>
            </w:pPr>
            <w:r w:rsidRPr="007D597F">
              <w:rPr>
                <w:rFonts w:ascii="Arial" w:hAnsi="Arial" w:cs="Arial"/>
                <w:b/>
                <w:bCs/>
                <w:color w:val="FFFFFF" w:themeColor="background1"/>
                <w:kern w:val="1"/>
                <w:szCs w:val="20"/>
              </w:rPr>
              <w:t>Software and Version No</w:t>
            </w:r>
          </w:p>
        </w:tc>
        <w:tc>
          <w:tcPr>
            <w:tcW w:w="3152" w:type="dxa"/>
            <w:tcBorders>
              <w:top w:val="single" w:sz="4" w:space="0" w:color="000000"/>
              <w:left w:val="single" w:sz="4" w:space="0" w:color="000000"/>
              <w:bottom w:val="single" w:sz="4" w:space="0" w:color="000000"/>
              <w:right w:val="single" w:sz="4" w:space="0" w:color="000000"/>
            </w:tcBorders>
            <w:shd w:val="clear" w:color="auto" w:fill="548DD4"/>
          </w:tcPr>
          <w:p w14:paraId="61B9A2FB" w14:textId="77777777" w:rsidR="00025AB6" w:rsidRPr="007D597F" w:rsidRDefault="00025AB6" w:rsidP="00014E46">
            <w:pPr>
              <w:pStyle w:val="TableText0"/>
              <w:spacing w:after="80"/>
              <w:rPr>
                <w:rFonts w:ascii="Arial" w:hAnsi="Arial" w:cs="Arial"/>
                <w:color w:val="FFFFFF" w:themeColor="background1"/>
              </w:rPr>
            </w:pPr>
            <w:r w:rsidRPr="007D597F">
              <w:rPr>
                <w:rFonts w:ascii="Arial" w:hAnsi="Arial" w:cs="Arial"/>
                <w:b/>
                <w:bCs/>
                <w:color w:val="FFFFFF" w:themeColor="background1"/>
                <w:kern w:val="1"/>
                <w:szCs w:val="20"/>
              </w:rPr>
              <w:t>Usage</w:t>
            </w:r>
          </w:p>
        </w:tc>
      </w:tr>
      <w:tr w:rsidR="00025AB6" w:rsidRPr="00580F14" w14:paraId="48F723A5"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vAlign w:val="center"/>
          </w:tcPr>
          <w:p w14:paraId="1F5025E3" w14:textId="45E878CD" w:rsidR="00025AB6" w:rsidRPr="00580F14" w:rsidRDefault="00025AB6" w:rsidP="00014E46">
            <w:pPr>
              <w:pStyle w:val="BodytextTCS"/>
              <w:spacing w:after="80" w:line="100" w:lineRule="atLeast"/>
              <w:rPr>
                <w:rFonts w:ascii="Arial" w:hAnsi="Arial" w:cs="Arial"/>
              </w:rPr>
            </w:pPr>
            <w:r w:rsidRPr="00580F14">
              <w:rPr>
                <w:rFonts w:ascii="Arial" w:hAnsi="Arial" w:cs="Arial"/>
              </w:rPr>
              <w:t>UI</w:t>
            </w:r>
            <w:r w:rsidR="00B71F9F">
              <w:rPr>
                <w:rFonts w:ascii="Arial" w:hAnsi="Arial" w:cs="Arial"/>
              </w:rPr>
              <w:t xml:space="preserve"> &amp; </w:t>
            </w:r>
            <w:r w:rsidR="00BB07EC">
              <w:rPr>
                <w:rFonts w:ascii="Arial" w:hAnsi="Arial" w:cs="Arial"/>
              </w:rPr>
              <w:t>WebServer</w:t>
            </w:r>
          </w:p>
        </w:tc>
        <w:tc>
          <w:tcPr>
            <w:tcW w:w="2671" w:type="dxa"/>
            <w:tcBorders>
              <w:top w:val="single" w:sz="4" w:space="0" w:color="000000"/>
              <w:left w:val="single" w:sz="4" w:space="0" w:color="000000"/>
              <w:bottom w:val="single" w:sz="4" w:space="0" w:color="000000"/>
              <w:right w:val="single" w:sz="4" w:space="0" w:color="000000"/>
            </w:tcBorders>
            <w:vAlign w:val="center"/>
          </w:tcPr>
          <w:p w14:paraId="60CA4975" w14:textId="0CF0EB09" w:rsidR="00025AB6" w:rsidRPr="002061D1" w:rsidRDefault="002061D1" w:rsidP="00014E46">
            <w:pPr>
              <w:pStyle w:val="BodyText"/>
              <w:spacing w:after="80"/>
              <w:rPr>
                <w:rFonts w:ascii="Arial" w:hAnsi="Arial" w:cs="Arial"/>
                <w:sz w:val="20"/>
                <w:szCs w:val="20"/>
                <w:lang w:val="en-US"/>
              </w:rPr>
            </w:pPr>
            <w:r w:rsidRPr="002061D1">
              <w:rPr>
                <w:rFonts w:ascii="Arial" w:hAnsi="Arial" w:cs="Arial"/>
                <w:sz w:val="20"/>
                <w:szCs w:val="20"/>
                <w:lang w:val="en-US"/>
              </w:rPr>
              <w:t>Apache HTTP Server 2.4.x with mod_wsgi</w:t>
            </w:r>
          </w:p>
        </w:tc>
        <w:tc>
          <w:tcPr>
            <w:tcW w:w="3152" w:type="dxa"/>
            <w:tcBorders>
              <w:top w:val="single" w:sz="4" w:space="0" w:color="000000"/>
              <w:left w:val="single" w:sz="4" w:space="0" w:color="000000"/>
              <w:bottom w:val="single" w:sz="4" w:space="0" w:color="000000"/>
              <w:right w:val="single" w:sz="4" w:space="0" w:color="000000"/>
            </w:tcBorders>
            <w:vAlign w:val="center"/>
          </w:tcPr>
          <w:p w14:paraId="4B70FF18" w14:textId="01580CA7" w:rsidR="00025AB6" w:rsidRPr="002061D1" w:rsidRDefault="002061D1" w:rsidP="00014E46">
            <w:pPr>
              <w:pStyle w:val="BodyText"/>
              <w:spacing w:after="80"/>
              <w:rPr>
                <w:rFonts w:ascii="Arial" w:hAnsi="Arial" w:cs="Arial"/>
                <w:sz w:val="20"/>
                <w:szCs w:val="20"/>
                <w:lang w:val="en-US"/>
              </w:rPr>
            </w:pPr>
            <w:r w:rsidRPr="002061D1">
              <w:rPr>
                <w:rFonts w:ascii="Arial" w:hAnsi="Arial" w:cs="Arial"/>
                <w:sz w:val="20"/>
                <w:szCs w:val="20"/>
                <w:lang w:val="en-US"/>
              </w:rPr>
              <w:t>Used for deployment of UI components, static content hosting, and reverse proxy services.</w:t>
            </w:r>
          </w:p>
        </w:tc>
      </w:tr>
      <w:tr w:rsidR="00025AB6" w:rsidRPr="00580F14" w14:paraId="5B379AD0"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vAlign w:val="center"/>
          </w:tcPr>
          <w:p w14:paraId="4C1F484F" w14:textId="77777777" w:rsidR="00025AB6" w:rsidRPr="00580F14" w:rsidRDefault="00025AB6" w:rsidP="00014E46">
            <w:pPr>
              <w:pStyle w:val="BodytextTCS"/>
              <w:spacing w:line="100" w:lineRule="atLeast"/>
              <w:rPr>
                <w:rFonts w:ascii="Arial" w:hAnsi="Arial" w:cs="Arial"/>
              </w:rPr>
            </w:pPr>
            <w:r w:rsidRPr="00580F14">
              <w:rPr>
                <w:rFonts w:ascii="Arial" w:hAnsi="Arial" w:cs="Arial"/>
              </w:rPr>
              <w:t>Core Services</w:t>
            </w:r>
          </w:p>
        </w:tc>
        <w:tc>
          <w:tcPr>
            <w:tcW w:w="2671" w:type="dxa"/>
            <w:tcBorders>
              <w:top w:val="single" w:sz="4" w:space="0" w:color="000000"/>
              <w:left w:val="single" w:sz="4" w:space="0" w:color="000000"/>
              <w:bottom w:val="single" w:sz="4" w:space="0" w:color="000000"/>
              <w:right w:val="single" w:sz="4" w:space="0" w:color="000000"/>
            </w:tcBorders>
            <w:vAlign w:val="center"/>
          </w:tcPr>
          <w:p w14:paraId="6725D098" w14:textId="3085E465" w:rsidR="00025AB6" w:rsidRPr="002061D1" w:rsidRDefault="002061D1" w:rsidP="00014E46">
            <w:pPr>
              <w:pStyle w:val="BodyText"/>
              <w:spacing w:after="80"/>
              <w:rPr>
                <w:rFonts w:ascii="Arial" w:hAnsi="Arial" w:cs="Arial"/>
                <w:sz w:val="20"/>
                <w:szCs w:val="20"/>
                <w:lang w:val="en-US"/>
              </w:rPr>
            </w:pPr>
            <w:r w:rsidRPr="002061D1">
              <w:rPr>
                <w:rFonts w:ascii="Arial" w:hAnsi="Arial" w:cs="Arial"/>
                <w:sz w:val="20"/>
                <w:szCs w:val="20"/>
                <w:lang w:val="en-US"/>
              </w:rPr>
              <w:t>Python 3.14.7 (Application Runtime)</w:t>
            </w:r>
          </w:p>
        </w:tc>
        <w:tc>
          <w:tcPr>
            <w:tcW w:w="3152" w:type="dxa"/>
            <w:tcBorders>
              <w:top w:val="single" w:sz="4" w:space="0" w:color="000000"/>
              <w:left w:val="single" w:sz="4" w:space="0" w:color="000000"/>
              <w:bottom w:val="single" w:sz="4" w:space="0" w:color="000000"/>
              <w:right w:val="single" w:sz="4" w:space="0" w:color="000000"/>
            </w:tcBorders>
            <w:vAlign w:val="center"/>
          </w:tcPr>
          <w:p w14:paraId="30C04584" w14:textId="57007233" w:rsidR="00025AB6" w:rsidRPr="007A0A61" w:rsidRDefault="007A0A61" w:rsidP="00014E46">
            <w:pPr>
              <w:pStyle w:val="BodyText"/>
              <w:spacing w:after="80"/>
              <w:rPr>
                <w:rFonts w:ascii="Arial" w:hAnsi="Arial" w:cs="Arial"/>
                <w:sz w:val="20"/>
                <w:szCs w:val="20"/>
                <w:lang w:val="en-US"/>
              </w:rPr>
            </w:pPr>
            <w:r w:rsidRPr="007A0A61">
              <w:rPr>
                <w:rFonts w:ascii="Arial" w:hAnsi="Arial" w:cs="Arial"/>
                <w:sz w:val="20"/>
                <w:szCs w:val="20"/>
                <w:lang w:val="en-US"/>
              </w:rPr>
              <w:t>Required for running backend application services, APIs, and business workflows.</w:t>
            </w:r>
          </w:p>
        </w:tc>
      </w:tr>
      <w:tr w:rsidR="007A0A61" w:rsidRPr="00580F14" w14:paraId="06ECA9D7"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vAlign w:val="center"/>
          </w:tcPr>
          <w:p w14:paraId="2134B95A" w14:textId="2CFC67C0" w:rsidR="007A0A61" w:rsidRPr="00180CDD" w:rsidRDefault="00180CDD" w:rsidP="00014E46">
            <w:pPr>
              <w:pStyle w:val="BodytextTCS"/>
              <w:spacing w:line="100" w:lineRule="atLeast"/>
              <w:rPr>
                <w:rFonts w:ascii="Arial" w:hAnsi="Arial" w:cs="Arial"/>
                <w:lang w:val="en-US"/>
              </w:rPr>
            </w:pPr>
            <w:r w:rsidRPr="00180CDD">
              <w:rPr>
                <w:rFonts w:ascii="Arial" w:hAnsi="Arial" w:cs="Arial"/>
                <w:lang w:val="en-US"/>
              </w:rPr>
              <w:t>Core Services</w:t>
            </w:r>
          </w:p>
        </w:tc>
        <w:tc>
          <w:tcPr>
            <w:tcW w:w="2671" w:type="dxa"/>
            <w:tcBorders>
              <w:top w:val="single" w:sz="4" w:space="0" w:color="000000"/>
              <w:left w:val="single" w:sz="4" w:space="0" w:color="000000"/>
              <w:bottom w:val="single" w:sz="4" w:space="0" w:color="000000"/>
              <w:right w:val="single" w:sz="4" w:space="0" w:color="000000"/>
            </w:tcBorders>
            <w:vAlign w:val="center"/>
          </w:tcPr>
          <w:p w14:paraId="7EB77C35" w14:textId="341FD9E2" w:rsidR="007A0A61" w:rsidRPr="002061D1" w:rsidRDefault="007A0A61" w:rsidP="00014E46">
            <w:pPr>
              <w:pStyle w:val="BodyText"/>
              <w:spacing w:after="80"/>
              <w:rPr>
                <w:rFonts w:ascii="Arial" w:hAnsi="Arial" w:cs="Arial"/>
                <w:sz w:val="20"/>
                <w:szCs w:val="20"/>
                <w:lang w:val="en-US"/>
              </w:rPr>
            </w:pPr>
            <w:r w:rsidRPr="007A0A61">
              <w:rPr>
                <w:rFonts w:ascii="Arial" w:hAnsi="Arial" w:cs="Arial"/>
                <w:sz w:val="20"/>
                <w:szCs w:val="20"/>
                <w:lang w:val="en-US"/>
              </w:rPr>
              <w:t>FastAPI 0.140.0 &amp; Uvicorn 0.51.0</w:t>
            </w:r>
          </w:p>
        </w:tc>
        <w:tc>
          <w:tcPr>
            <w:tcW w:w="3152" w:type="dxa"/>
            <w:tcBorders>
              <w:top w:val="single" w:sz="4" w:space="0" w:color="000000"/>
              <w:left w:val="single" w:sz="4" w:space="0" w:color="000000"/>
              <w:bottom w:val="single" w:sz="4" w:space="0" w:color="000000"/>
              <w:right w:val="single" w:sz="4" w:space="0" w:color="000000"/>
            </w:tcBorders>
            <w:vAlign w:val="center"/>
          </w:tcPr>
          <w:p w14:paraId="71737BEB" w14:textId="77777777" w:rsidR="00180CDD" w:rsidRPr="00180CDD" w:rsidRDefault="00180CDD" w:rsidP="00180CDD">
            <w:pPr>
              <w:pStyle w:val="BodyText"/>
              <w:spacing w:after="80"/>
              <w:rPr>
                <w:rFonts w:ascii="Arial" w:hAnsi="Arial" w:cs="Arial"/>
                <w:sz w:val="20"/>
                <w:szCs w:val="20"/>
                <w:lang w:val="en-US"/>
              </w:rPr>
            </w:pPr>
            <w:r w:rsidRPr="00180CDD">
              <w:rPr>
                <w:rFonts w:ascii="Arial" w:hAnsi="Arial" w:cs="Arial"/>
                <w:sz w:val="20"/>
                <w:szCs w:val="20"/>
                <w:lang w:val="en-US"/>
              </w:rPr>
              <w:t xml:space="preserve">Used for REST APIs, authentication, workflow </w:t>
            </w:r>
            <w:r w:rsidRPr="00180CDD">
              <w:rPr>
                <w:rFonts w:ascii="Arial" w:hAnsi="Arial" w:cs="Arial"/>
                <w:sz w:val="20"/>
                <w:szCs w:val="20"/>
                <w:lang w:val="en-US"/>
              </w:rPr>
              <w:lastRenderedPageBreak/>
              <w:t>orchestration, and application services.</w:t>
            </w:r>
          </w:p>
          <w:p w14:paraId="602502E3" w14:textId="77777777" w:rsidR="007A0A61" w:rsidRPr="007A0A61" w:rsidRDefault="007A0A61" w:rsidP="00014E46">
            <w:pPr>
              <w:pStyle w:val="BodyText"/>
              <w:spacing w:after="80"/>
              <w:rPr>
                <w:rFonts w:ascii="Arial" w:hAnsi="Arial" w:cs="Arial"/>
                <w:sz w:val="20"/>
                <w:szCs w:val="20"/>
                <w:lang w:val="en-US"/>
              </w:rPr>
            </w:pPr>
          </w:p>
        </w:tc>
      </w:tr>
      <w:tr w:rsidR="00025AB6" w:rsidRPr="00580F14" w14:paraId="36A656C5"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vAlign w:val="center"/>
          </w:tcPr>
          <w:p w14:paraId="7F3B10CC" w14:textId="77777777" w:rsidR="00025AB6" w:rsidRPr="00580F14" w:rsidRDefault="00025AB6" w:rsidP="00014E46">
            <w:pPr>
              <w:pStyle w:val="BodytextTCS"/>
              <w:spacing w:line="100" w:lineRule="atLeast"/>
              <w:rPr>
                <w:rFonts w:ascii="Arial" w:hAnsi="Arial" w:cs="Arial"/>
              </w:rPr>
            </w:pPr>
            <w:r w:rsidRPr="00580F14">
              <w:rPr>
                <w:rFonts w:ascii="Arial" w:hAnsi="Arial" w:cs="Arial"/>
              </w:rPr>
              <w:lastRenderedPageBreak/>
              <w:t>Core Services</w:t>
            </w:r>
          </w:p>
        </w:tc>
        <w:tc>
          <w:tcPr>
            <w:tcW w:w="2671" w:type="dxa"/>
            <w:tcBorders>
              <w:top w:val="single" w:sz="4" w:space="0" w:color="000000"/>
              <w:left w:val="single" w:sz="4" w:space="0" w:color="000000"/>
              <w:bottom w:val="single" w:sz="4" w:space="0" w:color="000000"/>
              <w:right w:val="single" w:sz="4" w:space="0" w:color="000000"/>
            </w:tcBorders>
            <w:vAlign w:val="center"/>
          </w:tcPr>
          <w:p w14:paraId="18007040" w14:textId="7ACD33BA" w:rsidR="00025AB6" w:rsidRPr="00631CF2" w:rsidRDefault="00025AB6" w:rsidP="00014E46">
            <w:pPr>
              <w:pStyle w:val="BodyText"/>
              <w:spacing w:after="80"/>
              <w:rPr>
                <w:rFonts w:ascii="Arial" w:hAnsi="Arial" w:cs="Arial"/>
                <w:noProof/>
                <w:sz w:val="20"/>
                <w:szCs w:val="20"/>
                <w:lang w:val="en-GB" w:eastAsia="en-US"/>
              </w:rPr>
            </w:pPr>
            <w:r w:rsidRPr="00631CF2">
              <w:rPr>
                <w:rFonts w:ascii="Arial" w:hAnsi="Arial" w:cs="Arial"/>
                <w:noProof/>
                <w:sz w:val="20"/>
                <w:szCs w:val="20"/>
                <w:lang w:val="en-GB" w:eastAsia="en-US"/>
              </w:rPr>
              <w:t>RDBMS (</w:t>
            </w:r>
            <w:r w:rsidR="001358E4" w:rsidRPr="00631CF2">
              <w:rPr>
                <w:rFonts w:ascii="Arial" w:hAnsi="Arial" w:cs="Arial"/>
                <w:noProof/>
                <w:sz w:val="20"/>
                <w:szCs w:val="20"/>
                <w:lang w:val="en-GB" w:eastAsia="en-US"/>
              </w:rPr>
              <w:t>PostgreSQL</w:t>
            </w:r>
            <w:r w:rsidR="00DC4070" w:rsidRPr="00631CF2">
              <w:rPr>
                <w:rFonts w:ascii="Arial" w:hAnsi="Arial" w:cs="Arial"/>
                <w:noProof/>
                <w:sz w:val="20"/>
                <w:szCs w:val="20"/>
                <w:lang w:val="en-GB" w:eastAsia="en-US"/>
              </w:rPr>
              <w:t xml:space="preserve"> 13.</w:t>
            </w:r>
            <w:r w:rsidR="001D5DE9" w:rsidRPr="00631CF2">
              <w:rPr>
                <w:rFonts w:ascii="Arial" w:hAnsi="Arial" w:cs="Arial"/>
                <w:noProof/>
                <w:sz w:val="20"/>
                <w:szCs w:val="20"/>
                <w:lang w:val="en-GB" w:eastAsia="en-US"/>
              </w:rPr>
              <w:t>6</w:t>
            </w:r>
            <w:r w:rsidRPr="00631CF2">
              <w:rPr>
                <w:rFonts w:ascii="Arial" w:hAnsi="Arial" w:cs="Arial"/>
                <w:noProof/>
                <w:sz w:val="20"/>
                <w:szCs w:val="20"/>
                <w:lang w:val="en-GB" w:eastAsia="en-US"/>
              </w:rPr>
              <w:t>)</w:t>
            </w:r>
          </w:p>
          <w:p w14:paraId="63DF10C1" w14:textId="77777777" w:rsidR="00025AB6" w:rsidRPr="00631CF2" w:rsidRDefault="00025AB6" w:rsidP="00014E46">
            <w:pPr>
              <w:pStyle w:val="BodyText"/>
              <w:spacing w:after="80"/>
              <w:rPr>
                <w:rFonts w:ascii="Arial" w:hAnsi="Arial" w:cs="Arial"/>
                <w:noProof/>
                <w:sz w:val="20"/>
                <w:szCs w:val="20"/>
                <w:lang w:val="en-GB" w:eastAsia="en-US"/>
              </w:rPr>
            </w:pPr>
          </w:p>
        </w:tc>
        <w:tc>
          <w:tcPr>
            <w:tcW w:w="3152" w:type="dxa"/>
            <w:tcBorders>
              <w:top w:val="single" w:sz="4" w:space="0" w:color="000000"/>
              <w:left w:val="single" w:sz="4" w:space="0" w:color="000000"/>
              <w:bottom w:val="single" w:sz="4" w:space="0" w:color="000000"/>
              <w:right w:val="single" w:sz="4" w:space="0" w:color="000000"/>
            </w:tcBorders>
            <w:vAlign w:val="center"/>
          </w:tcPr>
          <w:p w14:paraId="7F929D37" w14:textId="50709A69" w:rsidR="00025AB6" w:rsidRPr="00631CF2" w:rsidRDefault="00180CDD" w:rsidP="00014E46">
            <w:pPr>
              <w:pStyle w:val="BodyText"/>
              <w:spacing w:after="80"/>
              <w:rPr>
                <w:rFonts w:ascii="Arial" w:hAnsi="Arial" w:cs="Arial"/>
                <w:noProof/>
                <w:sz w:val="20"/>
                <w:szCs w:val="20"/>
                <w:lang w:val="en-GB" w:eastAsia="en-US"/>
              </w:rPr>
            </w:pPr>
            <w:r w:rsidRPr="00631CF2">
              <w:rPr>
                <w:rFonts w:ascii="Arial" w:hAnsi="Arial" w:cs="Arial"/>
                <w:noProof/>
                <w:sz w:val="20"/>
                <w:szCs w:val="20"/>
                <w:lang w:val="en-GB" w:eastAsia="en-US"/>
              </w:rPr>
              <w:t>Used as the primary database for application data, metadata, configuration, and audit information.</w:t>
            </w:r>
          </w:p>
        </w:tc>
      </w:tr>
      <w:tr w:rsidR="00C70357" w:rsidRPr="00580F14" w14:paraId="7013A205"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vAlign w:val="center"/>
          </w:tcPr>
          <w:p w14:paraId="265B8CEC" w14:textId="10BFD11C" w:rsidR="00C70357" w:rsidRPr="00631CF2" w:rsidRDefault="00C70357" w:rsidP="00631CF2">
            <w:pPr>
              <w:pStyle w:val="BodytextTCS"/>
              <w:spacing w:line="100" w:lineRule="atLeast"/>
              <w:rPr>
                <w:rFonts w:ascii="Arial" w:hAnsi="Arial" w:cs="Arial"/>
              </w:rPr>
            </w:pPr>
            <w:bookmarkStart w:id="60" w:name="_Hlk27242641"/>
            <w:r w:rsidRPr="00631CF2">
              <w:rPr>
                <w:rFonts w:ascii="Arial" w:hAnsi="Arial" w:cs="Arial"/>
              </w:rPr>
              <w:t>Cognitive / AI Services</w:t>
            </w:r>
          </w:p>
        </w:tc>
        <w:tc>
          <w:tcPr>
            <w:tcW w:w="2671" w:type="dxa"/>
            <w:tcBorders>
              <w:top w:val="single" w:sz="4" w:space="0" w:color="000000"/>
              <w:left w:val="single" w:sz="4" w:space="0" w:color="000000"/>
              <w:bottom w:val="single" w:sz="4" w:space="0" w:color="000000"/>
              <w:right w:val="single" w:sz="4" w:space="0" w:color="000000"/>
            </w:tcBorders>
            <w:vAlign w:val="center"/>
          </w:tcPr>
          <w:p w14:paraId="213A0CE8" w14:textId="021C7C5A" w:rsidR="00C70357" w:rsidRPr="00631CF2" w:rsidRDefault="00C70357" w:rsidP="00631CF2">
            <w:pPr>
              <w:pStyle w:val="BodyText"/>
              <w:spacing w:after="80"/>
              <w:rPr>
                <w:rFonts w:ascii="Arial" w:hAnsi="Arial" w:cs="Arial"/>
                <w:noProof/>
                <w:sz w:val="20"/>
                <w:szCs w:val="20"/>
                <w:lang w:val="en-GB" w:eastAsia="en-US"/>
              </w:rPr>
            </w:pPr>
            <w:r w:rsidRPr="00631CF2">
              <w:rPr>
                <w:rFonts w:ascii="Arial" w:hAnsi="Arial" w:cs="Arial"/>
                <w:noProof/>
                <w:sz w:val="20"/>
                <w:szCs w:val="20"/>
                <w:lang w:val="en-GB" w:eastAsia="en-US"/>
              </w:rPr>
              <w:t>Mistral AI SDK 2.7.2 &amp; MCP SDK 1.28.1</w:t>
            </w:r>
          </w:p>
        </w:tc>
        <w:tc>
          <w:tcPr>
            <w:tcW w:w="3152" w:type="dxa"/>
            <w:tcBorders>
              <w:top w:val="single" w:sz="4" w:space="0" w:color="000000"/>
              <w:left w:val="single" w:sz="4" w:space="0" w:color="000000"/>
              <w:bottom w:val="single" w:sz="4" w:space="0" w:color="000000"/>
              <w:right w:val="single" w:sz="4" w:space="0" w:color="000000"/>
            </w:tcBorders>
            <w:vAlign w:val="center"/>
          </w:tcPr>
          <w:p w14:paraId="4B0DEB95" w14:textId="07B7C2A8" w:rsidR="00C70357" w:rsidRPr="00631CF2" w:rsidRDefault="00C70357" w:rsidP="00631CF2">
            <w:pPr>
              <w:pStyle w:val="BodyText"/>
              <w:spacing w:after="80"/>
              <w:rPr>
                <w:rFonts w:ascii="Arial" w:hAnsi="Arial" w:cs="Arial"/>
                <w:noProof/>
                <w:sz w:val="20"/>
                <w:szCs w:val="20"/>
                <w:lang w:val="en-GB" w:eastAsia="en-US"/>
              </w:rPr>
            </w:pPr>
            <w:r w:rsidRPr="00631CF2">
              <w:rPr>
                <w:rFonts w:ascii="Arial" w:hAnsi="Arial" w:cs="Arial"/>
                <w:noProof/>
                <w:sz w:val="20"/>
                <w:szCs w:val="20"/>
                <w:lang w:val="en-GB" w:eastAsia="en-US"/>
              </w:rPr>
              <w:t>Used for AI-assisted dossier generation, document grounding, retrieval, and agent orchestration.</w:t>
            </w:r>
          </w:p>
        </w:tc>
      </w:tr>
      <w:bookmarkEnd w:id="60"/>
      <w:tr w:rsidR="00C70357" w:rsidRPr="00580F14" w14:paraId="35F91DE3" w14:textId="77777777" w:rsidTr="007C1FE7">
        <w:trPr>
          <w:jc w:val="center"/>
        </w:trPr>
        <w:tc>
          <w:tcPr>
            <w:tcW w:w="2853" w:type="dxa"/>
            <w:tcBorders>
              <w:top w:val="single" w:sz="4" w:space="0" w:color="000000"/>
              <w:left w:val="single" w:sz="4" w:space="0" w:color="000000"/>
              <w:bottom w:val="single" w:sz="4" w:space="0" w:color="000000"/>
              <w:right w:val="single" w:sz="4" w:space="0" w:color="000000"/>
            </w:tcBorders>
            <w:vAlign w:val="center"/>
          </w:tcPr>
          <w:p w14:paraId="6543A2B5" w14:textId="1310B415" w:rsidR="00C70357" w:rsidRPr="00580F14" w:rsidRDefault="00C70357" w:rsidP="00631CF2">
            <w:pPr>
              <w:pStyle w:val="BodytextTCS"/>
              <w:spacing w:line="100" w:lineRule="atLeast"/>
              <w:rPr>
                <w:rFonts w:ascii="Arial" w:hAnsi="Arial" w:cs="Arial"/>
              </w:rPr>
            </w:pPr>
            <w:r w:rsidRPr="00631CF2">
              <w:rPr>
                <w:rFonts w:ascii="Arial" w:hAnsi="Arial" w:cs="Arial"/>
              </w:rPr>
              <w:t>Export Services</w:t>
            </w:r>
          </w:p>
        </w:tc>
        <w:tc>
          <w:tcPr>
            <w:tcW w:w="2671" w:type="dxa"/>
            <w:tcBorders>
              <w:top w:val="single" w:sz="4" w:space="0" w:color="000000"/>
              <w:left w:val="single" w:sz="4" w:space="0" w:color="000000"/>
              <w:bottom w:val="single" w:sz="4" w:space="0" w:color="000000"/>
              <w:right w:val="single" w:sz="4" w:space="0" w:color="000000"/>
            </w:tcBorders>
            <w:vAlign w:val="center"/>
          </w:tcPr>
          <w:p w14:paraId="6EC5F156" w14:textId="66B31C51" w:rsidR="00C70357" w:rsidRPr="00631CF2" w:rsidRDefault="00C70357" w:rsidP="00631CF2">
            <w:pPr>
              <w:rPr>
                <w:rFonts w:ascii="Arial" w:hAnsi="Arial" w:cs="Arial"/>
                <w:noProof/>
                <w:sz w:val="20"/>
                <w:szCs w:val="20"/>
                <w:lang w:val="en-GB" w:eastAsia="en-US"/>
              </w:rPr>
            </w:pPr>
            <w:r w:rsidRPr="00631CF2">
              <w:rPr>
                <w:rFonts w:ascii="Arial" w:hAnsi="Arial" w:cs="Arial"/>
                <w:noProof/>
                <w:sz w:val="20"/>
                <w:szCs w:val="20"/>
                <w:lang w:val="en-GB" w:eastAsia="en-US"/>
              </w:rPr>
              <w:t>ReportLab 4.5.1, python-docx 1.2.0, python-pptx 1.0.2, xhtml2pdf 0.2.17</w:t>
            </w:r>
          </w:p>
        </w:tc>
        <w:tc>
          <w:tcPr>
            <w:tcW w:w="3152" w:type="dxa"/>
            <w:tcBorders>
              <w:top w:val="single" w:sz="4" w:space="0" w:color="000000"/>
              <w:left w:val="single" w:sz="4" w:space="0" w:color="000000"/>
              <w:bottom w:val="single" w:sz="4" w:space="0" w:color="000000"/>
              <w:right w:val="single" w:sz="4" w:space="0" w:color="000000"/>
            </w:tcBorders>
            <w:vAlign w:val="center"/>
          </w:tcPr>
          <w:p w14:paraId="3AC86C8D" w14:textId="7097BE3B" w:rsidR="00C70357" w:rsidRPr="00631CF2" w:rsidRDefault="00C70357" w:rsidP="00631CF2">
            <w:pPr>
              <w:rPr>
                <w:rFonts w:ascii="Arial" w:hAnsi="Arial" w:cs="Arial"/>
                <w:noProof/>
                <w:sz w:val="20"/>
                <w:szCs w:val="20"/>
                <w:lang w:val="en-GB" w:eastAsia="en-US"/>
              </w:rPr>
            </w:pPr>
            <w:r w:rsidRPr="00631CF2">
              <w:rPr>
                <w:rFonts w:ascii="Arial" w:hAnsi="Arial" w:cs="Arial"/>
                <w:noProof/>
                <w:sz w:val="20"/>
                <w:szCs w:val="20"/>
                <w:lang w:val="en-GB" w:eastAsia="en-US"/>
              </w:rPr>
              <w:t>Used for generating PDF, DOCX, and PPTX dossier outputs.</w:t>
            </w:r>
          </w:p>
        </w:tc>
      </w:tr>
      <w:tr w:rsidR="00362F93" w:rsidRPr="00580F14" w14:paraId="7AE8A716" w14:textId="77777777" w:rsidTr="004C7991">
        <w:trPr>
          <w:jc w:val="center"/>
        </w:trPr>
        <w:tc>
          <w:tcPr>
            <w:tcW w:w="2853" w:type="dxa"/>
            <w:tcBorders>
              <w:top w:val="single" w:sz="4" w:space="0" w:color="000000"/>
              <w:left w:val="single" w:sz="4" w:space="0" w:color="000000"/>
              <w:bottom w:val="single" w:sz="4" w:space="0" w:color="000000"/>
              <w:right w:val="single" w:sz="4" w:space="0" w:color="000000"/>
            </w:tcBorders>
            <w:vAlign w:val="center"/>
          </w:tcPr>
          <w:p w14:paraId="56AC460D" w14:textId="5EC2B560" w:rsidR="00362F93" w:rsidRDefault="00362F93" w:rsidP="00631CF2">
            <w:pPr>
              <w:pStyle w:val="BodytextTCS"/>
              <w:spacing w:line="100" w:lineRule="atLeast"/>
              <w:rPr>
                <w:rFonts w:ascii="Arial" w:hAnsi="Arial" w:cs="Arial"/>
              </w:rPr>
            </w:pPr>
            <w:r w:rsidRPr="00631CF2">
              <w:rPr>
                <w:rFonts w:ascii="Arial" w:hAnsi="Arial" w:cs="Arial"/>
              </w:rPr>
              <w:t>UI Framework</w:t>
            </w:r>
          </w:p>
        </w:tc>
        <w:tc>
          <w:tcPr>
            <w:tcW w:w="2671" w:type="dxa"/>
            <w:tcBorders>
              <w:top w:val="single" w:sz="4" w:space="0" w:color="000000"/>
              <w:left w:val="single" w:sz="4" w:space="0" w:color="000000"/>
              <w:bottom w:val="single" w:sz="4" w:space="0" w:color="000000"/>
              <w:right w:val="single" w:sz="4" w:space="0" w:color="000000"/>
            </w:tcBorders>
            <w:vAlign w:val="center"/>
          </w:tcPr>
          <w:p w14:paraId="2A0832EC" w14:textId="30F1C198" w:rsidR="00362F93" w:rsidRPr="00631CF2" w:rsidRDefault="00362F93" w:rsidP="00631CF2">
            <w:pPr>
              <w:rPr>
                <w:rFonts w:ascii="Arial" w:hAnsi="Arial" w:cs="Arial"/>
                <w:noProof/>
                <w:sz w:val="20"/>
                <w:szCs w:val="20"/>
                <w:lang w:val="en-GB" w:eastAsia="en-US"/>
              </w:rPr>
            </w:pPr>
            <w:r w:rsidRPr="00631CF2">
              <w:rPr>
                <w:rFonts w:ascii="Arial" w:hAnsi="Arial" w:cs="Arial"/>
                <w:noProof/>
                <w:sz w:val="20"/>
                <w:szCs w:val="20"/>
                <w:lang w:val="en-GB" w:eastAsia="en-US"/>
              </w:rPr>
              <w:t>React 19.2.7, TypeScript 5.9.3, Vite 8.0.16</w:t>
            </w:r>
          </w:p>
        </w:tc>
        <w:tc>
          <w:tcPr>
            <w:tcW w:w="3152" w:type="dxa"/>
            <w:tcBorders>
              <w:top w:val="single" w:sz="4" w:space="0" w:color="000000"/>
              <w:left w:val="single" w:sz="4" w:space="0" w:color="000000"/>
              <w:bottom w:val="single" w:sz="4" w:space="0" w:color="000000"/>
              <w:right w:val="single" w:sz="4" w:space="0" w:color="000000"/>
            </w:tcBorders>
            <w:vAlign w:val="center"/>
          </w:tcPr>
          <w:p w14:paraId="1796452E" w14:textId="259680C4" w:rsidR="00362F93" w:rsidRPr="00631CF2" w:rsidRDefault="00362F93" w:rsidP="00631CF2">
            <w:pPr>
              <w:rPr>
                <w:rFonts w:ascii="Arial" w:hAnsi="Arial" w:cs="Arial"/>
                <w:noProof/>
                <w:sz w:val="20"/>
                <w:szCs w:val="20"/>
                <w:lang w:val="en-GB" w:eastAsia="en-US"/>
              </w:rPr>
            </w:pPr>
            <w:r w:rsidRPr="00631CF2">
              <w:rPr>
                <w:rFonts w:ascii="Arial" w:hAnsi="Arial" w:cs="Arial"/>
                <w:noProof/>
                <w:sz w:val="20"/>
                <w:szCs w:val="20"/>
                <w:lang w:val="en-GB" w:eastAsia="en-US"/>
              </w:rPr>
              <w:t>Used for web-based user interface and dashboard components.</w:t>
            </w:r>
          </w:p>
        </w:tc>
      </w:tr>
      <w:tr w:rsidR="00362F93" w:rsidRPr="00580F14" w14:paraId="16AD83FF" w14:textId="77777777" w:rsidTr="004C7991">
        <w:trPr>
          <w:jc w:val="center"/>
        </w:trPr>
        <w:tc>
          <w:tcPr>
            <w:tcW w:w="2853" w:type="dxa"/>
            <w:tcBorders>
              <w:top w:val="single" w:sz="4" w:space="0" w:color="000000"/>
              <w:left w:val="single" w:sz="4" w:space="0" w:color="000000"/>
              <w:bottom w:val="single" w:sz="4" w:space="0" w:color="000000"/>
              <w:right w:val="single" w:sz="4" w:space="0" w:color="000000"/>
            </w:tcBorders>
            <w:vAlign w:val="center"/>
          </w:tcPr>
          <w:p w14:paraId="7705CDA6" w14:textId="679D11DF" w:rsidR="00362F93" w:rsidRPr="00631CF2" w:rsidRDefault="00FC3FC7" w:rsidP="00631CF2">
            <w:pPr>
              <w:pStyle w:val="BodytextTCS"/>
              <w:spacing w:line="100" w:lineRule="atLeast"/>
              <w:rPr>
                <w:rFonts w:ascii="Arial" w:hAnsi="Arial" w:cs="Arial"/>
              </w:rPr>
            </w:pPr>
            <w:r w:rsidRPr="00631CF2">
              <w:rPr>
                <w:rFonts w:ascii="Arial" w:hAnsi="Arial" w:cs="Arial"/>
              </w:rPr>
              <w:t>Operating System</w:t>
            </w:r>
          </w:p>
        </w:tc>
        <w:tc>
          <w:tcPr>
            <w:tcW w:w="2671" w:type="dxa"/>
            <w:tcBorders>
              <w:top w:val="single" w:sz="4" w:space="0" w:color="000000"/>
              <w:left w:val="single" w:sz="4" w:space="0" w:color="000000"/>
              <w:bottom w:val="single" w:sz="4" w:space="0" w:color="000000"/>
              <w:right w:val="single" w:sz="4" w:space="0" w:color="000000"/>
            </w:tcBorders>
            <w:vAlign w:val="center"/>
          </w:tcPr>
          <w:p w14:paraId="34AF44D4" w14:textId="169B5DAF" w:rsidR="00362F93" w:rsidRPr="00631CF2" w:rsidRDefault="00FC3FC7" w:rsidP="00631CF2">
            <w:pPr>
              <w:rPr>
                <w:rFonts w:ascii="Arial" w:hAnsi="Arial" w:cs="Arial"/>
                <w:noProof/>
                <w:sz w:val="20"/>
                <w:szCs w:val="20"/>
                <w:lang w:val="en-GB" w:eastAsia="en-US"/>
              </w:rPr>
            </w:pPr>
            <w:r w:rsidRPr="00631CF2">
              <w:rPr>
                <w:rFonts w:ascii="Arial" w:hAnsi="Arial" w:cs="Arial"/>
                <w:noProof/>
                <w:sz w:val="20"/>
                <w:szCs w:val="20"/>
                <w:lang w:val="en-GB" w:eastAsia="en-US"/>
              </w:rPr>
              <w:t>Windows / Linux (as per deployment architecture)</w:t>
            </w:r>
          </w:p>
        </w:tc>
        <w:tc>
          <w:tcPr>
            <w:tcW w:w="3152" w:type="dxa"/>
            <w:tcBorders>
              <w:top w:val="single" w:sz="4" w:space="0" w:color="000000"/>
              <w:left w:val="single" w:sz="4" w:space="0" w:color="000000"/>
              <w:bottom w:val="single" w:sz="4" w:space="0" w:color="000000"/>
              <w:right w:val="single" w:sz="4" w:space="0" w:color="000000"/>
            </w:tcBorders>
            <w:vAlign w:val="center"/>
          </w:tcPr>
          <w:p w14:paraId="42F045AB" w14:textId="723328C7" w:rsidR="00362F93" w:rsidRPr="00631CF2" w:rsidRDefault="007F5F6E" w:rsidP="00631CF2">
            <w:pPr>
              <w:rPr>
                <w:rFonts w:ascii="Arial" w:hAnsi="Arial" w:cs="Arial"/>
                <w:noProof/>
                <w:sz w:val="20"/>
                <w:szCs w:val="20"/>
                <w:lang w:val="en-GB" w:eastAsia="en-US"/>
              </w:rPr>
            </w:pPr>
            <w:r w:rsidRPr="00631CF2">
              <w:rPr>
                <w:rFonts w:ascii="Arial" w:hAnsi="Arial" w:cs="Arial"/>
                <w:noProof/>
                <w:sz w:val="20"/>
                <w:szCs w:val="20"/>
                <w:lang w:val="en-GB" w:eastAsia="en-US"/>
              </w:rPr>
              <w:t>Host operating system for application deployment.</w:t>
            </w:r>
          </w:p>
        </w:tc>
      </w:tr>
      <w:tr w:rsidR="007F5F6E" w:rsidRPr="00580F14" w14:paraId="272B78E5" w14:textId="77777777" w:rsidTr="004C7991">
        <w:trPr>
          <w:jc w:val="center"/>
        </w:trPr>
        <w:tc>
          <w:tcPr>
            <w:tcW w:w="2853" w:type="dxa"/>
            <w:tcBorders>
              <w:top w:val="single" w:sz="4" w:space="0" w:color="000000"/>
              <w:left w:val="single" w:sz="4" w:space="0" w:color="000000"/>
              <w:bottom w:val="single" w:sz="4" w:space="0" w:color="000000"/>
              <w:right w:val="single" w:sz="4" w:space="0" w:color="000000"/>
            </w:tcBorders>
            <w:vAlign w:val="center"/>
          </w:tcPr>
          <w:p w14:paraId="7B2C21EE" w14:textId="7D3800C7" w:rsidR="007F5F6E" w:rsidRPr="00631CF2" w:rsidRDefault="007F5F6E" w:rsidP="00631CF2">
            <w:pPr>
              <w:pStyle w:val="BodytextTCS"/>
              <w:spacing w:line="100" w:lineRule="atLeast"/>
              <w:rPr>
                <w:rFonts w:ascii="Arial" w:hAnsi="Arial" w:cs="Arial"/>
              </w:rPr>
            </w:pPr>
            <w:r w:rsidRPr="00631CF2">
              <w:rPr>
                <w:rFonts w:ascii="Arial" w:hAnsi="Arial" w:cs="Arial"/>
              </w:rPr>
              <w:t>Authentication &amp; Security</w:t>
            </w:r>
          </w:p>
        </w:tc>
        <w:tc>
          <w:tcPr>
            <w:tcW w:w="2671" w:type="dxa"/>
            <w:tcBorders>
              <w:top w:val="single" w:sz="4" w:space="0" w:color="000000"/>
              <w:left w:val="single" w:sz="4" w:space="0" w:color="000000"/>
              <w:bottom w:val="single" w:sz="4" w:space="0" w:color="000000"/>
              <w:right w:val="single" w:sz="4" w:space="0" w:color="000000"/>
            </w:tcBorders>
            <w:vAlign w:val="center"/>
          </w:tcPr>
          <w:p w14:paraId="671EAD48" w14:textId="06679DE8" w:rsidR="007F5F6E" w:rsidRPr="00631CF2" w:rsidRDefault="007F5F6E" w:rsidP="00631CF2">
            <w:pPr>
              <w:rPr>
                <w:rFonts w:ascii="Arial" w:hAnsi="Arial" w:cs="Arial"/>
                <w:noProof/>
                <w:sz w:val="20"/>
                <w:szCs w:val="20"/>
                <w:lang w:val="en-GB" w:eastAsia="en-US"/>
              </w:rPr>
            </w:pPr>
            <w:r w:rsidRPr="00631CF2">
              <w:rPr>
                <w:rFonts w:ascii="Arial" w:hAnsi="Arial" w:cs="Arial"/>
                <w:noProof/>
                <w:sz w:val="20"/>
                <w:szCs w:val="20"/>
                <w:lang w:val="en-GB" w:eastAsia="en-US"/>
              </w:rPr>
              <w:t>Local Forms Authentication (SSO-ready architecture)</w:t>
            </w:r>
          </w:p>
        </w:tc>
        <w:tc>
          <w:tcPr>
            <w:tcW w:w="3152" w:type="dxa"/>
            <w:tcBorders>
              <w:top w:val="single" w:sz="4" w:space="0" w:color="000000"/>
              <w:left w:val="single" w:sz="4" w:space="0" w:color="000000"/>
              <w:bottom w:val="single" w:sz="4" w:space="0" w:color="000000"/>
              <w:right w:val="single" w:sz="4" w:space="0" w:color="000000"/>
            </w:tcBorders>
            <w:vAlign w:val="center"/>
          </w:tcPr>
          <w:p w14:paraId="1EEA8CE2" w14:textId="7131C90C" w:rsidR="007F5F6E" w:rsidRPr="00631CF2" w:rsidRDefault="00631CF2" w:rsidP="00631CF2">
            <w:pPr>
              <w:rPr>
                <w:rFonts w:ascii="Arial" w:hAnsi="Arial" w:cs="Arial"/>
                <w:noProof/>
                <w:sz w:val="20"/>
                <w:szCs w:val="20"/>
                <w:lang w:val="en-GB" w:eastAsia="en-US"/>
              </w:rPr>
            </w:pPr>
            <w:r w:rsidRPr="00631CF2">
              <w:rPr>
                <w:rFonts w:ascii="Arial" w:hAnsi="Arial" w:cs="Arial"/>
                <w:noProof/>
                <w:sz w:val="20"/>
                <w:szCs w:val="20"/>
                <w:lang w:val="en-GB" w:eastAsia="en-US"/>
              </w:rPr>
              <w:t>User authentication, session management, role-based access control, and future enterprise SSO integration capability.</w:t>
            </w:r>
          </w:p>
        </w:tc>
      </w:tr>
      <w:bookmarkEnd w:id="58"/>
      <w:bookmarkEnd w:id="59"/>
    </w:tbl>
    <w:p w14:paraId="30FC5DF0" w14:textId="77777777" w:rsidR="00025AB6" w:rsidRPr="00580F14" w:rsidRDefault="00025AB6" w:rsidP="00025AB6">
      <w:pPr>
        <w:pStyle w:val="ListParagraph"/>
        <w:rPr>
          <w:rFonts w:ascii="Arial" w:hAnsi="Arial" w:cs="Arial"/>
          <w:sz w:val="22"/>
          <w:szCs w:val="22"/>
        </w:rPr>
      </w:pPr>
    </w:p>
    <w:p w14:paraId="5CAC9D2C" w14:textId="77777777" w:rsidR="00025AB6" w:rsidRPr="00580F14" w:rsidRDefault="00025AB6" w:rsidP="00580F14">
      <w:pPr>
        <w:pStyle w:val="Style2"/>
      </w:pPr>
      <w:bookmarkStart w:id="61" w:name="_Toc485902812"/>
      <w:bookmarkStart w:id="62" w:name="_Toc22820920"/>
      <w:bookmarkStart w:id="63" w:name="_Toc105440104"/>
      <w:r w:rsidRPr="00580F14">
        <w:t>Hardware requirement</w:t>
      </w:r>
      <w:bookmarkEnd w:id="61"/>
      <w:bookmarkEnd w:id="62"/>
      <w:bookmarkEnd w:id="63"/>
    </w:p>
    <w:p w14:paraId="65168AC8" w14:textId="77777777" w:rsidR="00025AB6" w:rsidRDefault="00025AB6" w:rsidP="007D597F">
      <w:pPr>
        <w:ind w:firstLine="142"/>
        <w:rPr>
          <w:rFonts w:ascii="Arial" w:hAnsi="Arial" w:cs="Arial"/>
          <w:sz w:val="22"/>
          <w:szCs w:val="22"/>
        </w:rPr>
      </w:pPr>
      <w:r w:rsidRPr="00580F14">
        <w:rPr>
          <w:rFonts w:ascii="Arial" w:hAnsi="Arial" w:cs="Arial"/>
          <w:sz w:val="22"/>
          <w:szCs w:val="22"/>
        </w:rPr>
        <w:t>A typical hardware sizing for development and testing environment without HA is as below.</w:t>
      </w:r>
    </w:p>
    <w:p w14:paraId="2CD706C7" w14:textId="77777777" w:rsidR="00EC68BA" w:rsidRDefault="00EC68BA" w:rsidP="007D597F">
      <w:pPr>
        <w:ind w:firstLine="142"/>
        <w:rPr>
          <w:rFonts w:ascii="Arial" w:hAnsi="Arial" w:cs="Arial"/>
          <w:sz w:val="22"/>
          <w:szCs w:val="22"/>
        </w:rPr>
      </w:pPr>
    </w:p>
    <w:p w14:paraId="502BDE41" w14:textId="77777777" w:rsidR="00025AB6" w:rsidRPr="00D004C6" w:rsidRDefault="00EC68BA" w:rsidP="00D004C6">
      <w:pPr>
        <w:pStyle w:val="Caption"/>
        <w:ind w:left="360"/>
        <w:rPr>
          <w:rFonts w:ascii="Arial" w:hAnsi="Arial" w:cs="Arial"/>
          <w:b w:val="0"/>
          <w:lang w:val="en-GB"/>
        </w:rPr>
      </w:pPr>
      <w:bookmarkStart w:id="64" w:name="_Toc77698597"/>
      <w:r w:rsidRPr="005D1401">
        <w:rPr>
          <w:rFonts w:ascii="Arial" w:hAnsi="Arial" w:cs="Arial"/>
          <w:lang w:val="en-GB"/>
        </w:rPr>
        <w:t xml:space="preserve">Table </w:t>
      </w:r>
      <w:r w:rsidRPr="005D1401">
        <w:rPr>
          <w:rFonts w:ascii="Arial" w:hAnsi="Arial" w:cs="Arial"/>
          <w:lang w:val="en-GB"/>
        </w:rPr>
        <w:fldChar w:fldCharType="begin"/>
      </w:r>
      <w:r w:rsidRPr="005D1401">
        <w:rPr>
          <w:rFonts w:ascii="Arial" w:hAnsi="Arial" w:cs="Arial"/>
          <w:lang w:val="en-GB"/>
        </w:rPr>
        <w:instrText xml:space="preserve"> SEQ Table \* ARABIC </w:instrText>
      </w:r>
      <w:r w:rsidRPr="005D1401">
        <w:rPr>
          <w:rFonts w:ascii="Arial" w:hAnsi="Arial" w:cs="Arial"/>
          <w:lang w:val="en-GB"/>
        </w:rPr>
        <w:fldChar w:fldCharType="separate"/>
      </w:r>
      <w:r>
        <w:rPr>
          <w:rFonts w:ascii="Arial" w:hAnsi="Arial" w:cs="Arial"/>
          <w:lang w:val="en-GB"/>
        </w:rPr>
        <w:t>3</w:t>
      </w:r>
      <w:r w:rsidRPr="005D1401">
        <w:rPr>
          <w:rFonts w:ascii="Arial" w:hAnsi="Arial" w:cs="Arial"/>
          <w:lang w:val="en-GB"/>
        </w:rPr>
        <w:fldChar w:fldCharType="end"/>
      </w:r>
      <w:r w:rsidRPr="005D1401">
        <w:rPr>
          <w:rFonts w:ascii="Arial" w:hAnsi="Arial" w:cs="Arial"/>
          <w:lang w:val="en-GB"/>
        </w:rPr>
        <w:t xml:space="preserve">: </w:t>
      </w:r>
      <w:r>
        <w:rPr>
          <w:rFonts w:ascii="Arial" w:hAnsi="Arial" w:cs="Arial"/>
          <w:lang w:val="en-GB"/>
        </w:rPr>
        <w:t>Hardware Requirement</w:t>
      </w:r>
      <w:bookmarkEnd w:id="64"/>
    </w:p>
    <w:tbl>
      <w:tblPr>
        <w:tblW w:w="8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0"/>
        <w:gridCol w:w="2321"/>
        <w:gridCol w:w="3262"/>
        <w:gridCol w:w="487"/>
      </w:tblGrid>
      <w:tr w:rsidR="00025AB6" w:rsidRPr="00580F14" w14:paraId="3D3A3E56" w14:textId="77777777" w:rsidTr="00217F4F">
        <w:trPr>
          <w:cantSplit/>
          <w:trHeight w:val="368"/>
          <w:jc w:val="center"/>
        </w:trPr>
        <w:tc>
          <w:tcPr>
            <w:tcW w:w="2060" w:type="dxa"/>
            <w:shd w:val="clear" w:color="auto" w:fill="4F81BD"/>
          </w:tcPr>
          <w:p w14:paraId="3DFA34E9" w14:textId="77777777" w:rsidR="00025AB6" w:rsidRPr="00580F14" w:rsidRDefault="00025AB6" w:rsidP="007D597F">
            <w:pPr>
              <w:pStyle w:val="BodyText"/>
              <w:jc w:val="center"/>
              <w:rPr>
                <w:rFonts w:ascii="Arial" w:hAnsi="Arial" w:cs="Arial"/>
                <w:b/>
                <w:color w:val="FFFFFF"/>
                <w:sz w:val="20"/>
                <w:szCs w:val="20"/>
              </w:rPr>
            </w:pPr>
            <w:r w:rsidRPr="00580F14">
              <w:rPr>
                <w:rFonts w:ascii="Arial" w:hAnsi="Arial" w:cs="Arial"/>
                <w:b/>
                <w:color w:val="FFFFFF"/>
                <w:sz w:val="20"/>
                <w:szCs w:val="20"/>
              </w:rPr>
              <w:t>Hardware Type</w:t>
            </w:r>
          </w:p>
        </w:tc>
        <w:tc>
          <w:tcPr>
            <w:tcW w:w="2321" w:type="dxa"/>
            <w:shd w:val="clear" w:color="auto" w:fill="4F81BD"/>
          </w:tcPr>
          <w:p w14:paraId="42CCAB8E" w14:textId="77777777" w:rsidR="00025AB6" w:rsidRPr="00580F14" w:rsidRDefault="00025AB6" w:rsidP="007D597F">
            <w:pPr>
              <w:pStyle w:val="BodyText"/>
              <w:jc w:val="center"/>
              <w:rPr>
                <w:rFonts w:ascii="Arial" w:hAnsi="Arial" w:cs="Arial"/>
                <w:b/>
                <w:color w:val="FFFFFF"/>
                <w:sz w:val="20"/>
                <w:szCs w:val="20"/>
              </w:rPr>
            </w:pPr>
            <w:r w:rsidRPr="00580F14">
              <w:rPr>
                <w:rFonts w:ascii="Arial" w:hAnsi="Arial" w:cs="Arial"/>
                <w:b/>
                <w:color w:val="FFFFFF"/>
                <w:sz w:val="20"/>
                <w:szCs w:val="20"/>
              </w:rPr>
              <w:t>Vendor - Model</w:t>
            </w:r>
          </w:p>
        </w:tc>
        <w:tc>
          <w:tcPr>
            <w:tcW w:w="3262" w:type="dxa"/>
            <w:shd w:val="clear" w:color="auto" w:fill="4F81BD"/>
          </w:tcPr>
          <w:p w14:paraId="40DE496B" w14:textId="77777777" w:rsidR="00025AB6" w:rsidRPr="00580F14" w:rsidRDefault="00025AB6" w:rsidP="007D597F">
            <w:pPr>
              <w:pStyle w:val="BodyText"/>
              <w:jc w:val="center"/>
              <w:rPr>
                <w:rFonts w:ascii="Arial" w:hAnsi="Arial" w:cs="Arial"/>
                <w:b/>
                <w:color w:val="FFFFFF"/>
                <w:sz w:val="20"/>
                <w:szCs w:val="20"/>
              </w:rPr>
            </w:pPr>
            <w:r w:rsidRPr="00580F14">
              <w:rPr>
                <w:rFonts w:ascii="Arial" w:hAnsi="Arial" w:cs="Arial"/>
                <w:b/>
                <w:color w:val="FFFFFF"/>
                <w:sz w:val="20"/>
                <w:szCs w:val="20"/>
              </w:rPr>
              <w:t>Specification</w:t>
            </w:r>
          </w:p>
        </w:tc>
        <w:tc>
          <w:tcPr>
            <w:tcW w:w="487" w:type="dxa"/>
            <w:shd w:val="clear" w:color="auto" w:fill="4F81BD"/>
          </w:tcPr>
          <w:p w14:paraId="2AB357C1" w14:textId="77777777" w:rsidR="00025AB6" w:rsidRPr="00580F14" w:rsidRDefault="00025AB6" w:rsidP="007D597F">
            <w:pPr>
              <w:pStyle w:val="BodyText"/>
              <w:jc w:val="center"/>
              <w:rPr>
                <w:rFonts w:ascii="Arial" w:hAnsi="Arial" w:cs="Arial"/>
              </w:rPr>
            </w:pPr>
            <w:r w:rsidRPr="00580F14">
              <w:rPr>
                <w:rFonts w:ascii="Arial" w:hAnsi="Arial" w:cs="Arial"/>
                <w:b/>
                <w:color w:val="FFFFFF"/>
                <w:sz w:val="20"/>
                <w:szCs w:val="20"/>
              </w:rPr>
              <w:t>Qty</w:t>
            </w:r>
          </w:p>
        </w:tc>
      </w:tr>
      <w:tr w:rsidR="00025AB6" w:rsidRPr="00580F14" w14:paraId="0B2C9204" w14:textId="77777777" w:rsidTr="00217F4F">
        <w:trPr>
          <w:cantSplit/>
          <w:trHeight w:val="368"/>
          <w:jc w:val="center"/>
        </w:trPr>
        <w:tc>
          <w:tcPr>
            <w:tcW w:w="2060" w:type="dxa"/>
            <w:shd w:val="clear" w:color="auto" w:fill="FFFFFF"/>
          </w:tcPr>
          <w:p w14:paraId="7E763E0F" w14:textId="77777777" w:rsidR="00025AB6" w:rsidRPr="00580F14" w:rsidRDefault="00025AB6" w:rsidP="00014E46">
            <w:pPr>
              <w:pStyle w:val="BodyText"/>
              <w:rPr>
                <w:rFonts w:ascii="Arial" w:hAnsi="Arial" w:cs="Arial"/>
                <w:color w:val="00000A"/>
                <w:sz w:val="20"/>
                <w:szCs w:val="20"/>
              </w:rPr>
            </w:pPr>
            <w:r w:rsidRPr="00580F14">
              <w:rPr>
                <w:rFonts w:ascii="Arial" w:hAnsi="Arial" w:cs="Arial"/>
                <w:color w:val="00000A"/>
                <w:sz w:val="20"/>
                <w:szCs w:val="20"/>
              </w:rPr>
              <w:t>Database Server</w:t>
            </w:r>
          </w:p>
        </w:tc>
        <w:tc>
          <w:tcPr>
            <w:tcW w:w="2321" w:type="dxa"/>
            <w:shd w:val="clear" w:color="auto" w:fill="FFFFFF"/>
          </w:tcPr>
          <w:p w14:paraId="1937B6F8" w14:textId="77777777" w:rsidR="00025AB6" w:rsidRPr="00580F14" w:rsidRDefault="00025AB6" w:rsidP="00014E46">
            <w:pPr>
              <w:pStyle w:val="BodyText"/>
              <w:rPr>
                <w:rFonts w:ascii="Arial" w:hAnsi="Arial" w:cs="Arial"/>
                <w:color w:val="00000A"/>
                <w:sz w:val="20"/>
                <w:szCs w:val="20"/>
              </w:rPr>
            </w:pPr>
            <w:r w:rsidRPr="00580F14">
              <w:rPr>
                <w:rFonts w:ascii="Arial" w:hAnsi="Arial" w:cs="Arial"/>
                <w:color w:val="00000A"/>
                <w:sz w:val="20"/>
                <w:szCs w:val="20"/>
              </w:rPr>
              <w:t>Blade/VM</w:t>
            </w:r>
          </w:p>
        </w:tc>
        <w:tc>
          <w:tcPr>
            <w:tcW w:w="3262" w:type="dxa"/>
            <w:shd w:val="clear" w:color="auto" w:fill="FFFFFF"/>
          </w:tcPr>
          <w:p w14:paraId="097302C4" w14:textId="77777777" w:rsidR="00025AB6" w:rsidRPr="00580F14" w:rsidRDefault="00025AB6" w:rsidP="00014E46">
            <w:pPr>
              <w:pStyle w:val="BodyText"/>
              <w:rPr>
                <w:rFonts w:ascii="Arial" w:hAnsi="Arial" w:cs="Arial"/>
                <w:color w:val="00000A"/>
                <w:sz w:val="20"/>
                <w:szCs w:val="20"/>
              </w:rPr>
            </w:pPr>
            <w:r w:rsidRPr="00580F14">
              <w:rPr>
                <w:rFonts w:ascii="Arial" w:hAnsi="Arial" w:cs="Arial"/>
                <w:color w:val="00000A"/>
                <w:sz w:val="20"/>
                <w:szCs w:val="20"/>
              </w:rPr>
              <w:t>CPU: 4 Core 2.5 GHz+, Memory: 16 GB, Disk: 100 GB</w:t>
            </w:r>
          </w:p>
        </w:tc>
        <w:tc>
          <w:tcPr>
            <w:tcW w:w="487" w:type="dxa"/>
            <w:shd w:val="clear" w:color="auto" w:fill="FFFFFF"/>
          </w:tcPr>
          <w:p w14:paraId="1C3DD54C" w14:textId="77777777" w:rsidR="00025AB6" w:rsidRPr="00580F14" w:rsidRDefault="00025AB6" w:rsidP="00014E46">
            <w:pPr>
              <w:pStyle w:val="BodyText"/>
              <w:rPr>
                <w:rFonts w:ascii="Arial" w:hAnsi="Arial" w:cs="Arial"/>
              </w:rPr>
            </w:pPr>
            <w:r w:rsidRPr="00580F14">
              <w:rPr>
                <w:rFonts w:ascii="Arial" w:hAnsi="Arial" w:cs="Arial"/>
                <w:color w:val="00000A"/>
                <w:sz w:val="20"/>
                <w:szCs w:val="20"/>
              </w:rPr>
              <w:t>1</w:t>
            </w:r>
          </w:p>
        </w:tc>
      </w:tr>
      <w:tr w:rsidR="00025AB6" w:rsidRPr="00580F14" w14:paraId="6CE1CE00" w14:textId="77777777" w:rsidTr="00217F4F">
        <w:trPr>
          <w:cantSplit/>
          <w:trHeight w:val="368"/>
          <w:jc w:val="center"/>
        </w:trPr>
        <w:tc>
          <w:tcPr>
            <w:tcW w:w="2060" w:type="dxa"/>
            <w:shd w:val="clear" w:color="auto" w:fill="FFFFFF"/>
          </w:tcPr>
          <w:p w14:paraId="47EA48EB" w14:textId="77777777" w:rsidR="00025AB6" w:rsidRPr="00580F14" w:rsidRDefault="00025AB6" w:rsidP="00014E46">
            <w:pPr>
              <w:pStyle w:val="BodyText"/>
              <w:rPr>
                <w:rFonts w:ascii="Arial" w:hAnsi="Arial" w:cs="Arial"/>
                <w:color w:val="00000A"/>
                <w:sz w:val="20"/>
                <w:szCs w:val="20"/>
              </w:rPr>
            </w:pPr>
            <w:bookmarkStart w:id="65" w:name="_Hlk23955218"/>
            <w:r w:rsidRPr="00580F14">
              <w:rPr>
                <w:rFonts w:ascii="Arial" w:hAnsi="Arial" w:cs="Arial"/>
                <w:color w:val="00000A"/>
                <w:sz w:val="20"/>
                <w:szCs w:val="20"/>
              </w:rPr>
              <w:t>Application Server</w:t>
            </w:r>
          </w:p>
        </w:tc>
        <w:tc>
          <w:tcPr>
            <w:tcW w:w="2321" w:type="dxa"/>
            <w:shd w:val="clear" w:color="auto" w:fill="FFFFFF"/>
          </w:tcPr>
          <w:p w14:paraId="01FC3252" w14:textId="77777777" w:rsidR="00025AB6" w:rsidRPr="00580F14" w:rsidRDefault="00025AB6" w:rsidP="00014E46">
            <w:pPr>
              <w:pStyle w:val="BodyText"/>
              <w:rPr>
                <w:rFonts w:ascii="Arial" w:hAnsi="Arial" w:cs="Arial"/>
                <w:color w:val="00000A"/>
                <w:sz w:val="20"/>
                <w:szCs w:val="20"/>
              </w:rPr>
            </w:pPr>
            <w:bookmarkStart w:id="66" w:name="OLE_LINK152"/>
            <w:bookmarkStart w:id="67" w:name="OLE_LINK153"/>
            <w:r w:rsidRPr="00580F14">
              <w:rPr>
                <w:rFonts w:ascii="Arial" w:hAnsi="Arial" w:cs="Arial"/>
                <w:color w:val="00000A"/>
                <w:sz w:val="20"/>
                <w:szCs w:val="20"/>
              </w:rPr>
              <w:t>Blade/VM</w:t>
            </w:r>
            <w:bookmarkEnd w:id="66"/>
            <w:bookmarkEnd w:id="67"/>
          </w:p>
        </w:tc>
        <w:tc>
          <w:tcPr>
            <w:tcW w:w="3262" w:type="dxa"/>
            <w:shd w:val="clear" w:color="auto" w:fill="FFFFFF"/>
          </w:tcPr>
          <w:p w14:paraId="43232A30" w14:textId="77777777" w:rsidR="00025AB6" w:rsidRPr="00580F14" w:rsidRDefault="00025AB6" w:rsidP="00014E46">
            <w:pPr>
              <w:pStyle w:val="BodyText"/>
              <w:rPr>
                <w:rFonts w:ascii="Arial" w:hAnsi="Arial" w:cs="Arial"/>
                <w:color w:val="00000A"/>
                <w:sz w:val="20"/>
                <w:szCs w:val="20"/>
              </w:rPr>
            </w:pPr>
            <w:r w:rsidRPr="00580F14">
              <w:rPr>
                <w:rFonts w:ascii="Arial" w:hAnsi="Arial" w:cs="Arial"/>
                <w:color w:val="00000A"/>
                <w:sz w:val="20"/>
                <w:szCs w:val="20"/>
              </w:rPr>
              <w:t>CPU: 4 Core 2.5 GHz+, Memory: 16 GB, Disk: 100 GB</w:t>
            </w:r>
          </w:p>
        </w:tc>
        <w:tc>
          <w:tcPr>
            <w:tcW w:w="487" w:type="dxa"/>
            <w:shd w:val="clear" w:color="auto" w:fill="FFFFFF"/>
          </w:tcPr>
          <w:p w14:paraId="37164856" w14:textId="58EAE19E" w:rsidR="00025AB6" w:rsidRPr="00580F14" w:rsidRDefault="001358E4" w:rsidP="00014E46">
            <w:pPr>
              <w:pStyle w:val="BodyText"/>
              <w:rPr>
                <w:rFonts w:ascii="Arial" w:hAnsi="Arial" w:cs="Arial"/>
              </w:rPr>
            </w:pPr>
            <w:r>
              <w:rPr>
                <w:rFonts w:ascii="Arial" w:hAnsi="Arial" w:cs="Arial"/>
                <w:color w:val="00000A"/>
                <w:sz w:val="20"/>
                <w:szCs w:val="20"/>
              </w:rPr>
              <w:t>2</w:t>
            </w:r>
          </w:p>
        </w:tc>
      </w:tr>
      <w:bookmarkEnd w:id="65"/>
      <w:tr w:rsidR="005B6B63" w:rsidRPr="00580F14" w14:paraId="038E96AC" w14:textId="77777777" w:rsidTr="00217F4F">
        <w:trPr>
          <w:cantSplit/>
          <w:trHeight w:val="368"/>
          <w:jc w:val="center"/>
        </w:trPr>
        <w:tc>
          <w:tcPr>
            <w:tcW w:w="2060" w:type="dxa"/>
            <w:shd w:val="clear" w:color="auto" w:fill="FFFFFF"/>
          </w:tcPr>
          <w:p w14:paraId="2DA8D022" w14:textId="77777777" w:rsidR="005B6B63" w:rsidRPr="00580F14" w:rsidRDefault="005B6B63" w:rsidP="005B6B63">
            <w:pPr>
              <w:pStyle w:val="BodyText"/>
              <w:rPr>
                <w:rFonts w:ascii="Arial" w:hAnsi="Arial" w:cs="Arial"/>
                <w:color w:val="00000A"/>
                <w:sz w:val="20"/>
                <w:szCs w:val="20"/>
              </w:rPr>
            </w:pPr>
            <w:r>
              <w:rPr>
                <w:rFonts w:ascii="Arial" w:hAnsi="Arial" w:cs="Arial"/>
                <w:color w:val="00000A"/>
                <w:sz w:val="20"/>
                <w:szCs w:val="20"/>
              </w:rPr>
              <w:t>Web Server</w:t>
            </w:r>
          </w:p>
        </w:tc>
        <w:tc>
          <w:tcPr>
            <w:tcW w:w="2321" w:type="dxa"/>
            <w:shd w:val="clear" w:color="auto" w:fill="FFFFFF"/>
          </w:tcPr>
          <w:p w14:paraId="40458530" w14:textId="77777777" w:rsidR="005B6B63" w:rsidRPr="00580F14" w:rsidRDefault="005B6B63" w:rsidP="005B6B63">
            <w:pPr>
              <w:pStyle w:val="BodyText"/>
              <w:rPr>
                <w:rFonts w:ascii="Arial" w:hAnsi="Arial" w:cs="Arial"/>
                <w:color w:val="00000A"/>
                <w:sz w:val="20"/>
                <w:szCs w:val="20"/>
              </w:rPr>
            </w:pPr>
            <w:r w:rsidRPr="00580F14">
              <w:rPr>
                <w:rFonts w:ascii="Arial" w:hAnsi="Arial" w:cs="Arial"/>
                <w:color w:val="00000A"/>
                <w:sz w:val="20"/>
                <w:szCs w:val="20"/>
              </w:rPr>
              <w:t>Blade/VM</w:t>
            </w:r>
          </w:p>
        </w:tc>
        <w:tc>
          <w:tcPr>
            <w:tcW w:w="3262" w:type="dxa"/>
            <w:shd w:val="clear" w:color="auto" w:fill="FFFFFF"/>
          </w:tcPr>
          <w:p w14:paraId="46135E4D" w14:textId="77777777" w:rsidR="005B6B63" w:rsidRPr="00580F14" w:rsidRDefault="005B6B63" w:rsidP="005B6B63">
            <w:pPr>
              <w:pStyle w:val="BodyText"/>
              <w:rPr>
                <w:rFonts w:ascii="Arial" w:hAnsi="Arial" w:cs="Arial"/>
                <w:color w:val="00000A"/>
                <w:sz w:val="20"/>
                <w:szCs w:val="20"/>
              </w:rPr>
            </w:pPr>
            <w:r w:rsidRPr="00580F14">
              <w:rPr>
                <w:rFonts w:ascii="Arial" w:hAnsi="Arial" w:cs="Arial"/>
                <w:color w:val="00000A"/>
                <w:sz w:val="20"/>
                <w:szCs w:val="20"/>
              </w:rPr>
              <w:t xml:space="preserve">CPU: 4 Core 2.5 GHz+, Memory: </w:t>
            </w:r>
            <w:r>
              <w:rPr>
                <w:rFonts w:ascii="Arial" w:hAnsi="Arial" w:cs="Arial"/>
                <w:color w:val="00000A"/>
                <w:sz w:val="20"/>
                <w:szCs w:val="20"/>
              </w:rPr>
              <w:t>8</w:t>
            </w:r>
            <w:r w:rsidRPr="00580F14">
              <w:rPr>
                <w:rFonts w:ascii="Arial" w:hAnsi="Arial" w:cs="Arial"/>
                <w:color w:val="00000A"/>
                <w:sz w:val="20"/>
                <w:szCs w:val="20"/>
              </w:rPr>
              <w:t xml:space="preserve"> GB, Disk: 100 GB</w:t>
            </w:r>
          </w:p>
        </w:tc>
        <w:tc>
          <w:tcPr>
            <w:tcW w:w="487" w:type="dxa"/>
            <w:shd w:val="clear" w:color="auto" w:fill="FFFFFF"/>
          </w:tcPr>
          <w:p w14:paraId="70157DF8" w14:textId="77777777" w:rsidR="005B6B63" w:rsidRPr="00580F14" w:rsidRDefault="005B6B63" w:rsidP="005B6B63">
            <w:pPr>
              <w:pStyle w:val="BodyText"/>
              <w:rPr>
                <w:rFonts w:ascii="Arial" w:hAnsi="Arial" w:cs="Arial"/>
              </w:rPr>
            </w:pPr>
            <w:r w:rsidRPr="00580F14">
              <w:rPr>
                <w:rFonts w:ascii="Arial" w:hAnsi="Arial" w:cs="Arial"/>
                <w:color w:val="00000A"/>
                <w:sz w:val="20"/>
                <w:szCs w:val="20"/>
              </w:rPr>
              <w:t>1</w:t>
            </w:r>
          </w:p>
        </w:tc>
      </w:tr>
    </w:tbl>
    <w:p w14:paraId="2799ECA1" w14:textId="77777777" w:rsidR="00025AB6" w:rsidRPr="00730C76" w:rsidRDefault="00025AB6" w:rsidP="00F13095">
      <w:pPr>
        <w:pStyle w:val="Style2"/>
        <w:rPr>
          <w:rStyle w:val="BodyText2Char"/>
          <w:rFonts w:ascii="Arial" w:hAnsi="Arial"/>
          <w:sz w:val="22"/>
          <w:szCs w:val="22"/>
        </w:rPr>
      </w:pPr>
      <w:bookmarkStart w:id="68" w:name="_Toc105440105"/>
      <w:bookmarkStart w:id="69" w:name="OLE_LINK3"/>
      <w:bookmarkStart w:id="70" w:name="OLE_LINK4"/>
      <w:r w:rsidRPr="00730C76">
        <w:rPr>
          <w:rStyle w:val="BodyText2Char"/>
          <w:rFonts w:ascii="Arial" w:hAnsi="Arial"/>
          <w:sz w:val="22"/>
          <w:szCs w:val="22"/>
        </w:rPr>
        <w:t>Install mod_wsgi  on Windows</w:t>
      </w:r>
      <w:bookmarkEnd w:id="68"/>
    </w:p>
    <w:p w14:paraId="57179535" w14:textId="77777777" w:rsidR="00025AB6" w:rsidRPr="00580F14" w:rsidRDefault="00580F14" w:rsidP="00025AB6">
      <w:pPr>
        <w:pStyle w:val="Head2"/>
        <w:spacing w:line="100" w:lineRule="atLeast"/>
        <w:ind w:left="480"/>
        <w:rPr>
          <w:rFonts w:ascii="Arial" w:hAnsi="Arial" w:cs="Arial"/>
        </w:rPr>
      </w:pPr>
      <w:r w:rsidRPr="00580F14">
        <w:rPr>
          <w:rStyle w:val="BodyText2Char"/>
          <w:rFonts w:ascii="Arial" w:hAnsi="Arial"/>
          <w:b w:val="0"/>
          <w:bCs w:val="0"/>
          <w:color w:val="00000A"/>
        </w:rPr>
        <w:tab/>
      </w:r>
      <w:r w:rsidR="00025AB6" w:rsidRPr="00580F14">
        <w:rPr>
          <w:rStyle w:val="BodyText2Char"/>
          <w:rFonts w:ascii="Arial" w:hAnsi="Arial"/>
          <w:b w:val="0"/>
          <w:bCs w:val="0"/>
          <w:color w:val="00000A"/>
        </w:rPr>
        <w:t xml:space="preserve">Get relevant version of mod_wsgi wheel from </w:t>
      </w:r>
      <w:r w:rsidR="00025AB6" w:rsidRPr="00580F14">
        <w:rPr>
          <w:rStyle w:val="BodyText2Char"/>
          <w:rFonts w:ascii="Arial" w:hAnsi="Arial"/>
          <w:color w:val="00000A"/>
        </w:rPr>
        <w:t xml:space="preserve">         </w:t>
      </w:r>
      <w:hyperlink r:id="rId17" w:anchor="mod_wsgi" w:history="1">
        <w:r w:rsidR="00025AB6" w:rsidRPr="00580F14">
          <w:rPr>
            <w:rStyle w:val="Hyperlink"/>
            <w:rFonts w:ascii="Arial" w:hAnsi="Arial" w:cs="Arial"/>
            <w:sz w:val="20"/>
          </w:rPr>
          <w:t>https://www.lfd.uci.edu/~gohlke/pythonlibs/#mod_wsgi</w:t>
        </w:r>
      </w:hyperlink>
      <w:r w:rsidR="00025AB6" w:rsidRPr="00580F14">
        <w:rPr>
          <w:rStyle w:val="BodyText2Char"/>
          <w:rFonts w:ascii="Arial" w:hAnsi="Arial"/>
          <w:color w:val="00000A"/>
        </w:rPr>
        <w:t xml:space="preserve"> </w:t>
      </w:r>
    </w:p>
    <w:p w14:paraId="3EC3FF5A" w14:textId="77777777" w:rsidR="00025AB6" w:rsidRPr="00580F14" w:rsidRDefault="00025AB6" w:rsidP="00025AB6">
      <w:pPr>
        <w:rPr>
          <w:rFonts w:ascii="Arial" w:hAnsi="Arial" w:cs="Arial"/>
          <w:sz w:val="20"/>
          <w:szCs w:val="20"/>
        </w:rPr>
      </w:pPr>
      <w:r w:rsidRPr="00580F14">
        <w:rPr>
          <w:rFonts w:ascii="Arial" w:hAnsi="Arial" w:cs="Arial"/>
        </w:rPr>
        <w:t xml:space="preserve"> </w:t>
      </w:r>
      <w:r w:rsidRPr="00580F14">
        <w:rPr>
          <w:rFonts w:ascii="Arial" w:hAnsi="Arial" w:cs="Arial"/>
        </w:rPr>
        <w:tab/>
        <w:t xml:space="preserve"> </w:t>
      </w:r>
      <w:r w:rsidRPr="00580F14">
        <w:rPr>
          <w:rFonts w:ascii="Arial" w:hAnsi="Arial" w:cs="Arial"/>
          <w:sz w:val="20"/>
          <w:szCs w:val="20"/>
        </w:rPr>
        <w:t xml:space="preserve"> 1. Create virtual environment</w:t>
      </w:r>
    </w:p>
    <w:p w14:paraId="0027E528" w14:textId="77777777" w:rsidR="00025AB6" w:rsidRPr="00580F14" w:rsidRDefault="00025AB6" w:rsidP="00025AB6">
      <w:pPr>
        <w:shd w:val="clear" w:color="auto" w:fill="FFFFFF"/>
        <w:rPr>
          <w:rFonts w:ascii="Arial" w:hAnsi="Arial" w:cs="Arial"/>
          <w:sz w:val="20"/>
          <w:szCs w:val="20"/>
        </w:rPr>
      </w:pPr>
      <w:r w:rsidRPr="00580F14">
        <w:rPr>
          <w:rFonts w:ascii="Arial" w:hAnsi="Arial" w:cs="Arial"/>
          <w:sz w:val="20"/>
          <w:szCs w:val="20"/>
        </w:rPr>
        <w:t xml:space="preserve">  </w:t>
      </w:r>
      <w:r w:rsidRPr="00580F14">
        <w:rPr>
          <w:rFonts w:ascii="Arial" w:hAnsi="Arial" w:cs="Arial"/>
          <w:i/>
          <w:iCs/>
          <w:sz w:val="20"/>
          <w:szCs w:val="20"/>
        </w:rPr>
        <w:t xml:space="preserve">  </w:t>
      </w:r>
      <w:r w:rsidRPr="00580F14">
        <w:rPr>
          <w:rFonts w:ascii="Arial" w:hAnsi="Arial" w:cs="Arial"/>
          <w:i/>
          <w:iCs/>
          <w:sz w:val="20"/>
          <w:szCs w:val="20"/>
        </w:rPr>
        <w:tab/>
        <w:t xml:space="preserve">  </w:t>
      </w:r>
      <w:r w:rsidRPr="00580F14">
        <w:rPr>
          <w:rFonts w:ascii="Arial" w:hAnsi="Arial" w:cs="Arial"/>
          <w:i/>
          <w:iCs/>
          <w:sz w:val="20"/>
          <w:szCs w:val="20"/>
        </w:rPr>
        <w:tab/>
      </w:r>
      <w:r w:rsidRPr="00580F14">
        <w:rPr>
          <w:rFonts w:ascii="Arial" w:hAnsi="Arial" w:cs="Arial"/>
          <w:i/>
          <w:iCs/>
          <w:sz w:val="18"/>
          <w:szCs w:val="18"/>
        </w:rPr>
        <w:t>&gt;virtualenv venv</w:t>
      </w:r>
    </w:p>
    <w:p w14:paraId="158EF19F" w14:textId="77777777" w:rsidR="00025AB6" w:rsidRPr="00580F14" w:rsidRDefault="00025AB6" w:rsidP="00025AB6">
      <w:pPr>
        <w:shd w:val="clear" w:color="auto" w:fill="FFFFFF"/>
        <w:rPr>
          <w:rFonts w:ascii="Arial" w:hAnsi="Arial" w:cs="Arial"/>
          <w:sz w:val="20"/>
          <w:szCs w:val="20"/>
        </w:rPr>
      </w:pPr>
      <w:r w:rsidRPr="00580F14">
        <w:rPr>
          <w:rFonts w:ascii="Arial" w:hAnsi="Arial" w:cs="Arial"/>
          <w:sz w:val="20"/>
          <w:szCs w:val="20"/>
        </w:rPr>
        <w:tab/>
        <w:t xml:space="preserve">  2. Activate virutal environment and install mod_wsgi from wheel</w:t>
      </w:r>
    </w:p>
    <w:p w14:paraId="27D81C2F" w14:textId="77777777" w:rsidR="00025AB6" w:rsidRPr="00580F14" w:rsidRDefault="00025AB6" w:rsidP="00025AB6">
      <w:pPr>
        <w:shd w:val="clear" w:color="auto" w:fill="FFFFFF"/>
        <w:rPr>
          <w:rFonts w:ascii="Arial" w:hAnsi="Arial" w:cs="Arial"/>
          <w:i/>
          <w:iCs/>
          <w:sz w:val="20"/>
          <w:szCs w:val="20"/>
        </w:rPr>
      </w:pPr>
      <w:r w:rsidRPr="00580F14">
        <w:rPr>
          <w:rFonts w:ascii="Arial" w:hAnsi="Arial" w:cs="Arial"/>
          <w:sz w:val="20"/>
          <w:szCs w:val="20"/>
        </w:rPr>
        <w:t xml:space="preserve">   </w:t>
      </w:r>
      <w:r w:rsidRPr="00580F14">
        <w:rPr>
          <w:rFonts w:ascii="Arial" w:hAnsi="Arial" w:cs="Arial"/>
          <w:sz w:val="20"/>
          <w:szCs w:val="20"/>
        </w:rPr>
        <w:tab/>
        <w:t xml:space="preserve">  </w:t>
      </w:r>
      <w:r w:rsidRPr="00580F14">
        <w:rPr>
          <w:rFonts w:ascii="Arial" w:hAnsi="Arial" w:cs="Arial"/>
          <w:sz w:val="20"/>
          <w:szCs w:val="20"/>
        </w:rPr>
        <w:tab/>
      </w:r>
      <w:r w:rsidRPr="00580F14">
        <w:rPr>
          <w:rFonts w:ascii="Arial" w:hAnsi="Arial" w:cs="Arial"/>
          <w:i/>
          <w:iCs/>
          <w:sz w:val="18"/>
          <w:szCs w:val="18"/>
        </w:rPr>
        <w:t>&gt;venv\Scripts\activate</w:t>
      </w:r>
    </w:p>
    <w:p w14:paraId="28BDFA7E" w14:textId="77777777" w:rsidR="00025AB6" w:rsidRPr="00580F14" w:rsidRDefault="00025AB6" w:rsidP="00025AB6">
      <w:pPr>
        <w:shd w:val="clear" w:color="auto" w:fill="FFFFFF"/>
        <w:rPr>
          <w:rFonts w:ascii="Arial" w:hAnsi="Arial" w:cs="Arial"/>
          <w:sz w:val="20"/>
          <w:szCs w:val="20"/>
        </w:rPr>
      </w:pPr>
      <w:r w:rsidRPr="00580F14">
        <w:rPr>
          <w:rFonts w:ascii="Arial" w:hAnsi="Arial" w:cs="Arial"/>
          <w:i/>
          <w:iCs/>
          <w:sz w:val="20"/>
          <w:szCs w:val="20"/>
        </w:rPr>
        <w:t xml:space="preserve">    </w:t>
      </w:r>
      <w:r w:rsidRPr="00580F14">
        <w:rPr>
          <w:rFonts w:ascii="Arial" w:hAnsi="Arial" w:cs="Arial"/>
          <w:i/>
          <w:iCs/>
          <w:sz w:val="20"/>
          <w:szCs w:val="20"/>
        </w:rPr>
        <w:tab/>
        <w:t xml:space="preserve">  </w:t>
      </w:r>
      <w:r w:rsidRPr="00580F14">
        <w:rPr>
          <w:rFonts w:ascii="Arial" w:hAnsi="Arial" w:cs="Arial"/>
          <w:i/>
          <w:iCs/>
          <w:sz w:val="20"/>
          <w:szCs w:val="20"/>
        </w:rPr>
        <w:tab/>
      </w:r>
      <w:r w:rsidRPr="00580F14">
        <w:rPr>
          <w:rFonts w:ascii="Arial" w:hAnsi="Arial" w:cs="Arial"/>
          <w:i/>
          <w:iCs/>
          <w:sz w:val="18"/>
          <w:szCs w:val="18"/>
        </w:rPr>
        <w:t>(venv) &gt;pip install “mod_wsgi-4.6.7+ap24vc14-cp37-cp37m-win_amd64.whl"</w:t>
      </w:r>
    </w:p>
    <w:p w14:paraId="1B3F8167" w14:textId="77777777" w:rsidR="00025AB6" w:rsidRPr="00580F14" w:rsidRDefault="00025AB6" w:rsidP="00025AB6">
      <w:pPr>
        <w:shd w:val="clear" w:color="auto" w:fill="FFFFFF"/>
        <w:rPr>
          <w:rFonts w:ascii="Arial" w:hAnsi="Arial" w:cs="Arial"/>
          <w:sz w:val="20"/>
          <w:szCs w:val="20"/>
        </w:rPr>
      </w:pPr>
      <w:r w:rsidRPr="00580F14">
        <w:rPr>
          <w:rFonts w:ascii="Arial" w:hAnsi="Arial" w:cs="Arial"/>
          <w:sz w:val="20"/>
          <w:szCs w:val="20"/>
        </w:rPr>
        <w:lastRenderedPageBreak/>
        <w:t xml:space="preserve">               3. Create configuration details for Apache using below command</w:t>
      </w:r>
    </w:p>
    <w:p w14:paraId="6E5406C9" w14:textId="77777777" w:rsidR="00025AB6" w:rsidRPr="00580F14" w:rsidRDefault="00025AB6" w:rsidP="00025AB6">
      <w:pPr>
        <w:shd w:val="clear" w:color="auto" w:fill="FFFFFF"/>
        <w:rPr>
          <w:rFonts w:ascii="Arial" w:hAnsi="Arial" w:cs="Arial"/>
          <w:i/>
          <w:iCs/>
          <w:sz w:val="18"/>
          <w:szCs w:val="18"/>
        </w:rPr>
      </w:pPr>
      <w:r w:rsidRPr="00580F14">
        <w:rPr>
          <w:rFonts w:ascii="Arial" w:hAnsi="Arial" w:cs="Arial"/>
          <w:i/>
          <w:iCs/>
          <w:sz w:val="20"/>
          <w:szCs w:val="20"/>
        </w:rPr>
        <w:t xml:space="preserve">   </w:t>
      </w:r>
      <w:r w:rsidRPr="00580F14">
        <w:rPr>
          <w:rFonts w:ascii="Arial" w:hAnsi="Arial" w:cs="Arial"/>
          <w:i/>
          <w:iCs/>
          <w:sz w:val="20"/>
          <w:szCs w:val="20"/>
        </w:rPr>
        <w:tab/>
        <w:t xml:space="preserve">  </w:t>
      </w:r>
      <w:r w:rsidRPr="00580F14">
        <w:rPr>
          <w:rFonts w:ascii="Arial" w:hAnsi="Arial" w:cs="Arial"/>
          <w:i/>
          <w:iCs/>
          <w:sz w:val="20"/>
          <w:szCs w:val="20"/>
        </w:rPr>
        <w:tab/>
        <w:t xml:space="preserve"> </w:t>
      </w:r>
      <w:r w:rsidRPr="00580F14">
        <w:rPr>
          <w:rFonts w:ascii="Arial" w:hAnsi="Arial" w:cs="Arial"/>
          <w:i/>
          <w:iCs/>
          <w:sz w:val="18"/>
          <w:szCs w:val="18"/>
        </w:rPr>
        <w:t>(venv) &gt;mod_wsgi-express module-config</w:t>
      </w:r>
    </w:p>
    <w:p w14:paraId="289539F8" w14:textId="77777777" w:rsidR="00025AB6" w:rsidRPr="00580F14" w:rsidRDefault="00025AB6" w:rsidP="00025AB6">
      <w:pPr>
        <w:shd w:val="clear" w:color="auto" w:fill="FFFFFF"/>
        <w:rPr>
          <w:rFonts w:ascii="Arial" w:hAnsi="Arial" w:cs="Arial"/>
          <w:i/>
          <w:iCs/>
          <w:sz w:val="18"/>
          <w:szCs w:val="18"/>
        </w:rPr>
      </w:pPr>
      <w:r w:rsidRPr="00580F14">
        <w:rPr>
          <w:rFonts w:ascii="Arial" w:hAnsi="Arial" w:cs="Arial"/>
          <w:i/>
          <w:iCs/>
          <w:sz w:val="18"/>
          <w:szCs w:val="18"/>
        </w:rPr>
        <w:t xml:space="preserve">    </w:t>
      </w:r>
      <w:r w:rsidRPr="00580F14">
        <w:rPr>
          <w:rFonts w:ascii="Arial" w:hAnsi="Arial" w:cs="Arial"/>
          <w:i/>
          <w:iCs/>
          <w:sz w:val="18"/>
          <w:szCs w:val="18"/>
        </w:rPr>
        <w:tab/>
        <w:t xml:space="preserve">   </w:t>
      </w:r>
      <w:r w:rsidRPr="00580F14">
        <w:rPr>
          <w:rFonts w:ascii="Arial" w:hAnsi="Arial" w:cs="Arial"/>
          <w:i/>
          <w:iCs/>
          <w:sz w:val="18"/>
          <w:szCs w:val="18"/>
        </w:rPr>
        <w:tab/>
        <w:t xml:space="preserve"> LoadFile "&lt;python_home&gt;/python37.dll"</w:t>
      </w:r>
    </w:p>
    <w:p w14:paraId="7FDD96C3" w14:textId="77777777" w:rsidR="00025AB6" w:rsidRPr="00580F14" w:rsidRDefault="00025AB6" w:rsidP="00025AB6">
      <w:pPr>
        <w:shd w:val="clear" w:color="auto" w:fill="FFFFFF"/>
        <w:rPr>
          <w:rFonts w:ascii="Arial" w:hAnsi="Arial" w:cs="Arial"/>
          <w:i/>
          <w:iCs/>
          <w:sz w:val="18"/>
          <w:szCs w:val="18"/>
        </w:rPr>
      </w:pPr>
      <w:r w:rsidRPr="00580F14">
        <w:rPr>
          <w:rFonts w:ascii="Arial" w:hAnsi="Arial" w:cs="Arial"/>
          <w:i/>
          <w:iCs/>
          <w:sz w:val="18"/>
          <w:szCs w:val="18"/>
        </w:rPr>
        <w:t xml:space="preserve"> </w:t>
      </w:r>
      <w:r w:rsidRPr="00580F14">
        <w:rPr>
          <w:rFonts w:ascii="Arial" w:hAnsi="Arial" w:cs="Arial"/>
          <w:i/>
          <w:iCs/>
          <w:sz w:val="18"/>
          <w:szCs w:val="18"/>
        </w:rPr>
        <w:tab/>
        <w:t xml:space="preserve">    </w:t>
      </w:r>
      <w:r w:rsidRPr="00580F14">
        <w:rPr>
          <w:rFonts w:ascii="Arial" w:hAnsi="Arial" w:cs="Arial"/>
          <w:i/>
          <w:iCs/>
          <w:sz w:val="18"/>
          <w:szCs w:val="18"/>
        </w:rPr>
        <w:tab/>
        <w:t>LoadModule wsgi_module “/venv/lib/site-packages/mod_wsgi/server/mod_cp37-win-</w:t>
      </w:r>
    </w:p>
    <w:p w14:paraId="72EDB577" w14:textId="77777777" w:rsidR="00025AB6" w:rsidRPr="00580F14" w:rsidRDefault="00025AB6" w:rsidP="00025AB6">
      <w:pPr>
        <w:shd w:val="clear" w:color="auto" w:fill="FFFFFF"/>
        <w:rPr>
          <w:rStyle w:val="BodyText2Char"/>
          <w:rFonts w:ascii="Arial" w:hAnsi="Arial"/>
          <w:i/>
          <w:iCs/>
          <w:color w:val="00000A"/>
          <w:sz w:val="18"/>
          <w:szCs w:val="18"/>
        </w:rPr>
      </w:pPr>
      <w:r w:rsidRPr="00580F14">
        <w:rPr>
          <w:rFonts w:ascii="Arial" w:hAnsi="Arial" w:cs="Arial"/>
          <w:i/>
          <w:iCs/>
          <w:sz w:val="18"/>
          <w:szCs w:val="18"/>
        </w:rPr>
        <w:t xml:space="preserve">                 </w:t>
      </w:r>
      <w:r w:rsidRPr="00580F14">
        <w:rPr>
          <w:rFonts w:ascii="Arial" w:hAnsi="Arial" w:cs="Arial"/>
          <w:i/>
          <w:iCs/>
          <w:sz w:val="18"/>
          <w:szCs w:val="18"/>
        </w:rPr>
        <w:tab/>
        <w:t>amd64.pyd</w:t>
      </w:r>
    </w:p>
    <w:p w14:paraId="24579589" w14:textId="3451A248" w:rsidR="00025AB6" w:rsidRDefault="00025AB6" w:rsidP="00025AB6">
      <w:pPr>
        <w:shd w:val="clear" w:color="auto" w:fill="FFFFFF"/>
        <w:spacing w:line="100" w:lineRule="atLeast"/>
        <w:ind w:left="780"/>
        <w:rPr>
          <w:rStyle w:val="BodyText2Char"/>
          <w:rFonts w:ascii="Arial" w:hAnsi="Arial"/>
          <w:i/>
          <w:iCs/>
          <w:color w:val="00000A"/>
          <w:sz w:val="18"/>
          <w:szCs w:val="18"/>
        </w:rPr>
      </w:pPr>
      <w:r w:rsidRPr="00580F14">
        <w:rPr>
          <w:rStyle w:val="BodyText2Char"/>
          <w:rFonts w:ascii="Arial" w:hAnsi="Arial"/>
          <w:i/>
          <w:iCs/>
          <w:color w:val="00000A"/>
          <w:sz w:val="18"/>
          <w:szCs w:val="18"/>
        </w:rPr>
        <w:t xml:space="preserve">  </w:t>
      </w:r>
      <w:r w:rsidRPr="00580F14">
        <w:rPr>
          <w:rStyle w:val="BodyText2Char"/>
          <w:rFonts w:ascii="Arial" w:hAnsi="Arial"/>
          <w:i/>
          <w:iCs/>
          <w:color w:val="00000A"/>
          <w:sz w:val="18"/>
          <w:szCs w:val="18"/>
        </w:rPr>
        <w:tab/>
        <w:t>WSGIPythonHome "</w:t>
      </w:r>
      <w:r w:rsidRPr="00580F14">
        <w:rPr>
          <w:rStyle w:val="Hyperlink"/>
          <w:rFonts w:ascii="Arial" w:hAnsi="Arial" w:cs="Arial"/>
          <w:i/>
          <w:iCs/>
          <w:sz w:val="18"/>
          <w:szCs w:val="18"/>
        </w:rPr>
        <w:t>/venv</w:t>
      </w:r>
      <w:r w:rsidRPr="00580F14">
        <w:rPr>
          <w:rStyle w:val="BodyText2Char"/>
          <w:rFonts w:ascii="Arial" w:hAnsi="Arial"/>
          <w:i/>
          <w:iCs/>
          <w:color w:val="00000A"/>
          <w:sz w:val="18"/>
          <w:szCs w:val="18"/>
        </w:rPr>
        <w:t>"</w:t>
      </w:r>
    </w:p>
    <w:p w14:paraId="5DA5766C" w14:textId="585391FC" w:rsidR="00444212" w:rsidRPr="00730C76" w:rsidRDefault="00444212" w:rsidP="00704F45">
      <w:pPr>
        <w:pStyle w:val="Style2"/>
        <w:rPr>
          <w:rStyle w:val="BodyText2Char"/>
          <w:rFonts w:ascii="Arial" w:hAnsi="Arial"/>
          <w:sz w:val="22"/>
          <w:szCs w:val="22"/>
        </w:rPr>
      </w:pPr>
      <w:bookmarkStart w:id="71" w:name="_Toc105440106"/>
      <w:bookmarkStart w:id="72" w:name="OLE_LINK7"/>
      <w:bookmarkStart w:id="73" w:name="OLE_LINK8"/>
      <w:r w:rsidRPr="00730C76">
        <w:rPr>
          <w:rStyle w:val="BodyText2Char"/>
          <w:rFonts w:ascii="Arial" w:hAnsi="Arial"/>
          <w:sz w:val="22"/>
          <w:szCs w:val="22"/>
        </w:rPr>
        <w:t xml:space="preserve">Install mod_wsgi  on </w:t>
      </w:r>
      <w:r>
        <w:rPr>
          <w:rStyle w:val="BodyText2Char"/>
          <w:rFonts w:ascii="Arial" w:hAnsi="Arial"/>
          <w:sz w:val="22"/>
          <w:szCs w:val="22"/>
        </w:rPr>
        <w:t>Linux</w:t>
      </w:r>
      <w:bookmarkEnd w:id="71"/>
    </w:p>
    <w:bookmarkEnd w:id="72"/>
    <w:bookmarkEnd w:id="73"/>
    <w:p w14:paraId="73123A19" w14:textId="42E55B7D" w:rsidR="00444212" w:rsidRPr="00444212" w:rsidRDefault="00444212" w:rsidP="00444212">
      <w:pPr>
        <w:pStyle w:val="ListParagraph"/>
        <w:numPr>
          <w:ilvl w:val="0"/>
          <w:numId w:val="9"/>
        </w:numPr>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Download mod_wsgi-4.71.tar.gz</w:t>
      </w:r>
    </w:p>
    <w:p w14:paraId="1D4BB830" w14:textId="769C64F5" w:rsidR="00444212" w:rsidRPr="00444212" w:rsidRDefault="00444212" w:rsidP="00444212">
      <w:pPr>
        <w:pStyle w:val="ListParagraph"/>
        <w:numPr>
          <w:ilvl w:val="0"/>
          <w:numId w:val="9"/>
        </w:numPr>
        <w:rPr>
          <w:rFonts w:ascii="Arial" w:eastAsia="Calibri" w:hAnsi="Arial" w:cs="Arial"/>
          <w:color w:val="000000" w:themeColor="text1"/>
          <w:sz w:val="21"/>
          <w:szCs w:val="21"/>
        </w:rPr>
      </w:pPr>
      <w:r w:rsidRPr="00444212">
        <w:rPr>
          <w:rFonts w:ascii="Arial" w:eastAsia="Calibri" w:hAnsi="Arial" w:cs="Arial"/>
          <w:color w:val="000000" w:themeColor="text1"/>
          <w:sz w:val="20"/>
          <w:szCs w:val="20"/>
          <w:lang w:val="en-US"/>
        </w:rPr>
        <w:t>Untar using the cmd "tar -xvf "</w:t>
      </w:r>
      <w:r w:rsidRPr="00444212">
        <w:rPr>
          <w:rFonts w:ascii="Arial" w:hAnsi="Arial" w:cs="Arial"/>
          <w:sz w:val="21"/>
          <w:szCs w:val="21"/>
        </w:rPr>
        <w:tab/>
      </w:r>
    </w:p>
    <w:p w14:paraId="7CE5BA83" w14:textId="74FF85D7" w:rsidR="00444212" w:rsidRPr="00444212" w:rsidRDefault="00444212" w:rsidP="00444212">
      <w:pPr>
        <w:pStyle w:val="ListParagraph"/>
        <w:numPr>
          <w:ilvl w:val="0"/>
          <w:numId w:val="9"/>
        </w:numPr>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 xml:space="preserve">cd to modwsgi folder and run below given command </w:t>
      </w:r>
      <w:r w:rsidRPr="00444212">
        <w:rPr>
          <w:rFonts w:ascii="Arial" w:hAnsi="Arial" w:cs="Arial"/>
          <w:sz w:val="21"/>
          <w:szCs w:val="21"/>
        </w:rPr>
        <w:tab/>
      </w:r>
      <w:r w:rsidRPr="00444212">
        <w:rPr>
          <w:rFonts w:ascii="Arial" w:hAnsi="Arial" w:cs="Arial"/>
          <w:sz w:val="21"/>
          <w:szCs w:val="21"/>
        </w:rPr>
        <w:tab/>
      </w:r>
      <w:r w:rsidRPr="00444212">
        <w:rPr>
          <w:rFonts w:ascii="Arial" w:hAnsi="Arial" w:cs="Arial"/>
          <w:sz w:val="21"/>
          <w:szCs w:val="21"/>
        </w:rPr>
        <w:tab/>
      </w:r>
      <w:r w:rsidRPr="00444212">
        <w:rPr>
          <w:rFonts w:ascii="Arial" w:hAnsi="Arial" w:cs="Arial"/>
          <w:sz w:val="21"/>
          <w:szCs w:val="21"/>
        </w:rPr>
        <w:tab/>
      </w:r>
    </w:p>
    <w:p w14:paraId="143132D2" w14:textId="77777777" w:rsidR="00444212" w:rsidRPr="00444212" w:rsidRDefault="00444212" w:rsidP="00444212">
      <w:pPr>
        <w:ind w:left="1288"/>
        <w:rPr>
          <w:rFonts w:ascii="Arial" w:eastAsiaTheme="minorEastAsia" w:hAnsi="Arial" w:cs="Arial"/>
          <w:i/>
          <w:iCs/>
          <w:color w:val="000000" w:themeColor="text1"/>
          <w:sz w:val="20"/>
          <w:szCs w:val="20"/>
        </w:rPr>
      </w:pPr>
      <w:r w:rsidRPr="00444212">
        <w:rPr>
          <w:rFonts w:ascii="Arial" w:eastAsia="Calibri" w:hAnsi="Arial" w:cs="Arial"/>
          <w:color w:val="000000" w:themeColor="text1"/>
          <w:sz w:val="18"/>
          <w:szCs w:val="18"/>
          <w:lang w:val="en-US"/>
        </w:rPr>
        <w:t xml:space="preserve"> </w:t>
      </w:r>
      <w:r w:rsidRPr="00444212">
        <w:rPr>
          <w:rFonts w:ascii="Arial" w:eastAsia="Calibri" w:hAnsi="Arial" w:cs="Arial"/>
          <w:i/>
          <w:iCs/>
          <w:color w:val="000000" w:themeColor="text1"/>
          <w:sz w:val="18"/>
          <w:szCs w:val="18"/>
          <w:lang w:val="en-US"/>
        </w:rPr>
        <w:t xml:space="preserve">&gt;&gt; ./configure --with-python=/usr/local/bin/python3.8 </w:t>
      </w:r>
      <w:r w:rsidRPr="00444212">
        <w:rPr>
          <w:rFonts w:ascii="Arial" w:hAnsi="Arial" w:cs="Arial"/>
          <w:i/>
          <w:iCs/>
          <w:sz w:val="20"/>
          <w:szCs w:val="20"/>
        </w:rPr>
        <w:tab/>
      </w:r>
      <w:r w:rsidRPr="00444212">
        <w:rPr>
          <w:rFonts w:ascii="Arial" w:hAnsi="Arial" w:cs="Arial"/>
          <w:i/>
          <w:iCs/>
          <w:sz w:val="20"/>
          <w:szCs w:val="20"/>
        </w:rPr>
        <w:tab/>
      </w:r>
      <w:r w:rsidRPr="00444212">
        <w:rPr>
          <w:rFonts w:ascii="Arial" w:hAnsi="Arial" w:cs="Arial"/>
          <w:i/>
          <w:iCs/>
          <w:sz w:val="20"/>
          <w:szCs w:val="20"/>
        </w:rPr>
        <w:tab/>
      </w:r>
      <w:r w:rsidRPr="00444212">
        <w:rPr>
          <w:rFonts w:ascii="Arial" w:hAnsi="Arial" w:cs="Arial"/>
          <w:i/>
          <w:iCs/>
          <w:sz w:val="20"/>
          <w:szCs w:val="20"/>
        </w:rPr>
        <w:tab/>
      </w:r>
      <w:r w:rsidRPr="00444212">
        <w:rPr>
          <w:rFonts w:ascii="Arial" w:eastAsia="Calibri" w:hAnsi="Arial" w:cs="Arial"/>
          <w:i/>
          <w:iCs/>
          <w:color w:val="000000" w:themeColor="text1"/>
          <w:sz w:val="18"/>
          <w:szCs w:val="18"/>
          <w:lang w:val="en-US"/>
        </w:rPr>
        <w:t>--with-apxs=/data/httpd2.4.46/bin/apxs</w:t>
      </w:r>
    </w:p>
    <w:p w14:paraId="3E776640" w14:textId="77777777" w:rsidR="00444212" w:rsidRPr="00444212" w:rsidRDefault="00444212" w:rsidP="00444212">
      <w:pPr>
        <w:ind w:left="1288"/>
        <w:rPr>
          <w:rFonts w:ascii="Arial" w:eastAsiaTheme="minorEastAsia" w:hAnsi="Arial" w:cs="Arial"/>
          <w:i/>
          <w:iCs/>
          <w:color w:val="000000" w:themeColor="text1"/>
          <w:sz w:val="20"/>
          <w:szCs w:val="20"/>
        </w:rPr>
      </w:pPr>
      <w:r w:rsidRPr="00444212">
        <w:rPr>
          <w:rFonts w:ascii="Arial" w:eastAsia="Calibri" w:hAnsi="Arial" w:cs="Arial"/>
          <w:i/>
          <w:iCs/>
          <w:color w:val="000000" w:themeColor="text1"/>
          <w:sz w:val="18"/>
          <w:szCs w:val="18"/>
          <w:lang w:val="en-US"/>
        </w:rPr>
        <w:t>&gt;&gt; make</w:t>
      </w:r>
    </w:p>
    <w:p w14:paraId="059A756D" w14:textId="77777777" w:rsidR="00444212" w:rsidRPr="00444212" w:rsidRDefault="00444212" w:rsidP="00444212">
      <w:pPr>
        <w:ind w:left="568" w:firstLine="720"/>
        <w:rPr>
          <w:rFonts w:ascii="Arial" w:eastAsiaTheme="minorEastAsia" w:hAnsi="Arial" w:cs="Arial"/>
          <w:i/>
          <w:iCs/>
          <w:color w:val="000000" w:themeColor="text1"/>
          <w:sz w:val="20"/>
          <w:szCs w:val="20"/>
        </w:rPr>
      </w:pPr>
      <w:r w:rsidRPr="00444212">
        <w:rPr>
          <w:rFonts w:ascii="Arial" w:eastAsia="Calibri" w:hAnsi="Arial" w:cs="Arial"/>
          <w:i/>
          <w:iCs/>
          <w:color w:val="000000" w:themeColor="text1"/>
          <w:sz w:val="18"/>
          <w:szCs w:val="18"/>
          <w:lang w:val="en-US"/>
        </w:rPr>
        <w:t>&gt;&gt; make install</w:t>
      </w:r>
    </w:p>
    <w:p w14:paraId="119797B7" w14:textId="1459E706" w:rsidR="00444212" w:rsidRPr="00444212" w:rsidRDefault="00444212" w:rsidP="00444212">
      <w:pPr>
        <w:pStyle w:val="ListParagraph"/>
        <w:numPr>
          <w:ilvl w:val="0"/>
          <w:numId w:val="9"/>
        </w:numPr>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 xml:space="preserve">&lt;mod_wsgi.so </w:t>
      </w:r>
      <w:r w:rsidRPr="00444212">
        <w:rPr>
          <w:rFonts w:ascii="Arial" w:hAnsi="Arial" w:cs="Arial"/>
          <w:sz w:val="21"/>
          <w:szCs w:val="21"/>
        </w:rPr>
        <w:tab/>
      </w:r>
      <w:r w:rsidRPr="00444212">
        <w:rPr>
          <w:rFonts w:ascii="Arial" w:eastAsia="Calibri" w:hAnsi="Arial" w:cs="Arial"/>
          <w:color w:val="000000" w:themeColor="text1"/>
          <w:sz w:val="20"/>
          <w:szCs w:val="20"/>
          <w:lang w:val="en-US"/>
        </w:rPr>
        <w:t>will be placed automatically in "/data/httpd2.4.4</w:t>
      </w:r>
      <w:r w:rsidR="00B94A44">
        <w:rPr>
          <w:rFonts w:ascii="Arial" w:eastAsia="Calibri" w:hAnsi="Arial" w:cs="Arial"/>
          <w:color w:val="000000" w:themeColor="text1"/>
          <w:sz w:val="20"/>
          <w:szCs w:val="20"/>
          <w:lang w:val="en-US"/>
        </w:rPr>
        <w:t>9</w:t>
      </w:r>
      <w:r w:rsidRPr="00444212">
        <w:rPr>
          <w:rFonts w:ascii="Arial" w:eastAsia="Calibri" w:hAnsi="Arial" w:cs="Arial"/>
          <w:color w:val="000000" w:themeColor="text1"/>
          <w:sz w:val="20"/>
          <w:szCs w:val="20"/>
          <w:lang w:val="en-US"/>
        </w:rPr>
        <w:t>/modules"folder&gt;</w:t>
      </w:r>
    </w:p>
    <w:p w14:paraId="7FA3F509" w14:textId="4C886ECC" w:rsidR="00444212" w:rsidRPr="00444212" w:rsidRDefault="00444212" w:rsidP="00444212">
      <w:pPr>
        <w:ind w:left="1412" w:firstLine="706"/>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 xml:space="preserve">tart httpd </w:t>
      </w:r>
      <w:r w:rsidRPr="00444212">
        <w:rPr>
          <w:rFonts w:ascii="Arial" w:hAnsi="Arial" w:cs="Arial"/>
          <w:sz w:val="21"/>
          <w:szCs w:val="21"/>
        </w:rPr>
        <w:tab/>
      </w:r>
      <w:r w:rsidRPr="00444212">
        <w:rPr>
          <w:rFonts w:ascii="Arial" w:hAnsi="Arial" w:cs="Arial"/>
          <w:sz w:val="21"/>
          <w:szCs w:val="21"/>
        </w:rPr>
        <w:tab/>
      </w:r>
      <w:r w:rsidRPr="00444212">
        <w:rPr>
          <w:rFonts w:ascii="Arial" w:hAnsi="Arial" w:cs="Arial"/>
          <w:sz w:val="21"/>
          <w:szCs w:val="21"/>
        </w:rPr>
        <w:tab/>
      </w:r>
      <w:r w:rsidRPr="00444212">
        <w:rPr>
          <w:rFonts w:ascii="Arial" w:hAnsi="Arial" w:cs="Arial"/>
          <w:sz w:val="21"/>
          <w:szCs w:val="21"/>
        </w:rPr>
        <w:tab/>
      </w:r>
    </w:p>
    <w:p w14:paraId="4FFC44E4" w14:textId="1B290BA7" w:rsidR="00444212" w:rsidRPr="00444212" w:rsidRDefault="00444212" w:rsidP="00444212">
      <w:pPr>
        <w:ind w:left="2160"/>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&lt;Start httpd after making changes in configuration file,</w:t>
      </w:r>
      <w:r w:rsidR="00704F45">
        <w:rPr>
          <w:rFonts w:ascii="Arial" w:eastAsia="Calibri" w:hAnsi="Arial" w:cs="Arial"/>
          <w:color w:val="000000" w:themeColor="text1"/>
          <w:sz w:val="20"/>
          <w:szCs w:val="20"/>
          <w:lang w:val="en-US"/>
        </w:rPr>
        <w:t xml:space="preserve"> </w:t>
      </w:r>
      <w:r w:rsidRPr="00444212">
        <w:rPr>
          <w:rFonts w:ascii="Arial" w:eastAsia="Calibri" w:hAnsi="Arial" w:cs="Arial"/>
          <w:color w:val="000000" w:themeColor="text1"/>
          <w:sz w:val="20"/>
          <w:szCs w:val="20"/>
          <w:lang w:val="en-US"/>
        </w:rPr>
        <w:t>Refer 1.3.3&gt;</w:t>
      </w:r>
    </w:p>
    <w:p w14:paraId="1BEBCAF4" w14:textId="27F386F0" w:rsidR="00444212" w:rsidRPr="00444212" w:rsidRDefault="00444212" w:rsidP="00444212">
      <w:pPr>
        <w:ind w:left="1440" w:firstLine="720"/>
        <w:rPr>
          <w:rFonts w:ascii="Arial" w:eastAsiaTheme="minorEastAsia" w:hAnsi="Arial" w:cs="Arial"/>
          <w:color w:val="000000" w:themeColor="text1"/>
          <w:sz w:val="20"/>
          <w:szCs w:val="20"/>
        </w:rPr>
      </w:pPr>
      <w:r w:rsidRPr="00444212">
        <w:rPr>
          <w:rFonts w:ascii="Arial" w:eastAsia="Calibri" w:hAnsi="Arial" w:cs="Arial"/>
          <w:color w:val="000000" w:themeColor="text1"/>
          <w:sz w:val="20"/>
          <w:szCs w:val="20"/>
          <w:lang w:val="en-US"/>
        </w:rPr>
        <w:t xml:space="preserve"> </w:t>
      </w:r>
      <w:r w:rsidRPr="00444212">
        <w:rPr>
          <w:rFonts w:ascii="Arial" w:eastAsia="Calibri" w:hAnsi="Arial" w:cs="Arial"/>
          <w:color w:val="000000" w:themeColor="text1"/>
          <w:sz w:val="18"/>
          <w:szCs w:val="18"/>
          <w:lang w:val="en-US"/>
        </w:rPr>
        <w:t>&gt;&gt; /data/httpd2.4.4</w:t>
      </w:r>
      <w:r w:rsidR="00B94A44">
        <w:rPr>
          <w:rFonts w:ascii="Arial" w:eastAsia="Calibri" w:hAnsi="Arial" w:cs="Arial"/>
          <w:color w:val="000000" w:themeColor="text1"/>
          <w:sz w:val="18"/>
          <w:szCs w:val="18"/>
          <w:lang w:val="en-US"/>
        </w:rPr>
        <w:t>9</w:t>
      </w:r>
      <w:r w:rsidRPr="00444212">
        <w:rPr>
          <w:rFonts w:ascii="Arial" w:eastAsia="Calibri" w:hAnsi="Arial" w:cs="Arial"/>
          <w:color w:val="000000" w:themeColor="text1"/>
          <w:sz w:val="18"/>
          <w:szCs w:val="18"/>
          <w:lang w:val="en-US"/>
        </w:rPr>
        <w:t>/bin/httpd -k stop</w:t>
      </w:r>
    </w:p>
    <w:p w14:paraId="3ACB75FB" w14:textId="2E7D6DEF" w:rsidR="00444212" w:rsidRDefault="00444212" w:rsidP="00444212">
      <w:pPr>
        <w:ind w:left="2160"/>
        <w:rPr>
          <w:rFonts w:ascii="Arial" w:eastAsia="Calibri" w:hAnsi="Arial" w:cs="Arial"/>
          <w:color w:val="000000" w:themeColor="text1"/>
          <w:sz w:val="18"/>
          <w:szCs w:val="18"/>
          <w:lang w:val="en-US"/>
        </w:rPr>
      </w:pPr>
      <w:r w:rsidRPr="00444212">
        <w:rPr>
          <w:rFonts w:ascii="Arial" w:eastAsia="Calibri" w:hAnsi="Arial" w:cs="Arial"/>
          <w:color w:val="000000" w:themeColor="text1"/>
          <w:sz w:val="18"/>
          <w:szCs w:val="18"/>
          <w:lang w:val="en-US"/>
        </w:rPr>
        <w:t xml:space="preserve"> &gt;&gt; /data/httpd2.4.4</w:t>
      </w:r>
      <w:r w:rsidR="00B94A44">
        <w:rPr>
          <w:rFonts w:ascii="Arial" w:eastAsia="Calibri" w:hAnsi="Arial" w:cs="Arial"/>
          <w:color w:val="000000" w:themeColor="text1"/>
          <w:sz w:val="18"/>
          <w:szCs w:val="18"/>
          <w:lang w:val="en-US"/>
        </w:rPr>
        <w:t>9</w:t>
      </w:r>
      <w:r w:rsidRPr="00444212">
        <w:rPr>
          <w:rFonts w:ascii="Arial" w:eastAsia="Calibri" w:hAnsi="Arial" w:cs="Arial"/>
          <w:color w:val="000000" w:themeColor="text1"/>
          <w:sz w:val="18"/>
          <w:szCs w:val="18"/>
          <w:lang w:val="en-US"/>
        </w:rPr>
        <w:t>/bin/httpd -k start</w:t>
      </w:r>
    </w:p>
    <w:p w14:paraId="4CAA81EF" w14:textId="1988B1DF" w:rsidR="004A02F1" w:rsidRPr="004A02F1" w:rsidRDefault="00217F4F" w:rsidP="004A02F1">
      <w:pPr>
        <w:pStyle w:val="Style2"/>
        <w:numPr>
          <w:ilvl w:val="1"/>
          <w:numId w:val="7"/>
        </w:numPr>
        <w:rPr>
          <w:rStyle w:val="BodyText2Char"/>
          <w:rFonts w:ascii="Arial" w:hAnsi="Arial"/>
          <w:sz w:val="22"/>
          <w:szCs w:val="22"/>
        </w:rPr>
      </w:pPr>
      <w:bookmarkStart w:id="74" w:name="_Toc105440107"/>
      <w:r w:rsidRPr="00730C76">
        <w:rPr>
          <w:rStyle w:val="BodyText2Char"/>
          <w:rFonts w:ascii="Arial" w:hAnsi="Arial"/>
          <w:sz w:val="22"/>
          <w:szCs w:val="22"/>
        </w:rPr>
        <w:t xml:space="preserve">Install </w:t>
      </w:r>
      <w:r>
        <w:rPr>
          <w:rStyle w:val="BodyText2Char"/>
          <w:rFonts w:ascii="Arial" w:hAnsi="Arial"/>
          <w:sz w:val="22"/>
          <w:szCs w:val="22"/>
        </w:rPr>
        <w:t>Python packages</w:t>
      </w:r>
      <w:bookmarkEnd w:id="74"/>
    </w:p>
    <w:tbl>
      <w:tblPr>
        <w:tblW w:w="2720" w:type="dxa"/>
        <w:jc w:val="center"/>
        <w:tblLook w:val="04A0" w:firstRow="1" w:lastRow="0" w:firstColumn="1" w:lastColumn="0" w:noHBand="0" w:noVBand="1"/>
      </w:tblPr>
      <w:tblGrid>
        <w:gridCol w:w="1760"/>
        <w:gridCol w:w="960"/>
      </w:tblGrid>
      <w:tr w:rsidR="004A02F1" w14:paraId="0C2E3F99" w14:textId="77777777" w:rsidTr="005816A8">
        <w:trPr>
          <w:trHeight w:val="315"/>
          <w:jc w:val="center"/>
        </w:trPr>
        <w:tc>
          <w:tcPr>
            <w:tcW w:w="1760" w:type="dxa"/>
            <w:tcBorders>
              <w:top w:val="single" w:sz="8" w:space="0" w:color="auto"/>
              <w:left w:val="single" w:sz="8" w:space="0" w:color="auto"/>
              <w:bottom w:val="single" w:sz="8" w:space="0" w:color="auto"/>
              <w:right w:val="single" w:sz="8" w:space="0" w:color="auto"/>
            </w:tcBorders>
            <w:shd w:val="clear" w:color="000000" w:fill="4E84C4"/>
            <w:noWrap/>
            <w:vAlign w:val="center"/>
            <w:hideMark/>
          </w:tcPr>
          <w:p w14:paraId="44477F45" w14:textId="77777777" w:rsidR="004A02F1" w:rsidRDefault="004A02F1">
            <w:pPr>
              <w:jc w:val="center"/>
              <w:rPr>
                <w:rFonts w:ascii="Arial" w:hAnsi="Arial" w:cs="Arial"/>
                <w:b/>
                <w:bCs/>
                <w:color w:val="FFFFFF"/>
                <w:sz w:val="20"/>
                <w:szCs w:val="20"/>
              </w:rPr>
            </w:pPr>
            <w:r>
              <w:rPr>
                <w:rFonts w:ascii="Arial" w:hAnsi="Arial" w:cs="Arial"/>
                <w:b/>
                <w:bCs/>
                <w:color w:val="FFFFFF"/>
                <w:sz w:val="20"/>
                <w:szCs w:val="20"/>
              </w:rPr>
              <w:t>Python Packages</w:t>
            </w:r>
          </w:p>
        </w:tc>
        <w:tc>
          <w:tcPr>
            <w:tcW w:w="960" w:type="dxa"/>
            <w:tcBorders>
              <w:top w:val="single" w:sz="8" w:space="0" w:color="auto"/>
              <w:left w:val="nil"/>
              <w:bottom w:val="single" w:sz="8" w:space="0" w:color="auto"/>
              <w:right w:val="single" w:sz="8" w:space="0" w:color="auto"/>
            </w:tcBorders>
            <w:shd w:val="clear" w:color="000000" w:fill="4E84C4"/>
            <w:noWrap/>
            <w:vAlign w:val="center"/>
            <w:hideMark/>
          </w:tcPr>
          <w:p w14:paraId="05EA64EB" w14:textId="77777777" w:rsidR="004A02F1" w:rsidRDefault="004A02F1">
            <w:pPr>
              <w:jc w:val="center"/>
              <w:rPr>
                <w:rFonts w:ascii="Arial" w:hAnsi="Arial" w:cs="Arial"/>
                <w:b/>
                <w:bCs/>
                <w:color w:val="FFFFFF"/>
                <w:sz w:val="20"/>
                <w:szCs w:val="20"/>
              </w:rPr>
            </w:pPr>
            <w:r>
              <w:rPr>
                <w:rFonts w:ascii="Arial" w:hAnsi="Arial" w:cs="Arial"/>
                <w:b/>
                <w:bCs/>
                <w:color w:val="FFFFFF" w:themeColor="background1"/>
                <w:sz w:val="20"/>
                <w:szCs w:val="20"/>
              </w:rPr>
              <w:t>Version</w:t>
            </w:r>
          </w:p>
        </w:tc>
      </w:tr>
      <w:tr w:rsidR="004A02F1" w14:paraId="4E041FDE" w14:textId="77777777" w:rsidTr="005816A8">
        <w:trPr>
          <w:trHeight w:val="300"/>
          <w:jc w:val="center"/>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654A9B35" w14:textId="77777777" w:rsidR="004A02F1" w:rsidRDefault="004A02F1">
            <w:pPr>
              <w:rPr>
                <w:rFonts w:ascii="Aptos Narrow" w:hAnsi="Aptos Narrow"/>
                <w:color w:val="000000"/>
                <w:sz w:val="22"/>
                <w:szCs w:val="22"/>
              </w:rPr>
            </w:pPr>
            <w:r>
              <w:rPr>
                <w:rFonts w:ascii="Aptos Narrow" w:hAnsi="Aptos Narrow"/>
                <w:color w:val="000000"/>
                <w:sz w:val="22"/>
                <w:szCs w:val="22"/>
              </w:rPr>
              <w:t>FastAPI</w:t>
            </w:r>
          </w:p>
        </w:tc>
        <w:tc>
          <w:tcPr>
            <w:tcW w:w="960" w:type="dxa"/>
            <w:tcBorders>
              <w:top w:val="single" w:sz="4" w:space="0" w:color="auto"/>
              <w:left w:val="nil"/>
              <w:bottom w:val="single" w:sz="4" w:space="0" w:color="auto"/>
              <w:right w:val="single" w:sz="4" w:space="0" w:color="auto"/>
            </w:tcBorders>
            <w:noWrap/>
            <w:vAlign w:val="bottom"/>
            <w:hideMark/>
          </w:tcPr>
          <w:p w14:paraId="7A313D28" w14:textId="77777777" w:rsidR="004A02F1" w:rsidRDefault="004A02F1">
            <w:pPr>
              <w:rPr>
                <w:rFonts w:ascii="Aptos Narrow" w:hAnsi="Aptos Narrow"/>
                <w:color w:val="000000"/>
                <w:sz w:val="22"/>
                <w:szCs w:val="22"/>
              </w:rPr>
            </w:pPr>
            <w:r>
              <w:rPr>
                <w:rFonts w:ascii="Aptos Narrow" w:hAnsi="Aptos Narrow"/>
                <w:color w:val="000000"/>
                <w:sz w:val="22"/>
                <w:szCs w:val="22"/>
              </w:rPr>
              <w:t>0.140.0</w:t>
            </w:r>
          </w:p>
        </w:tc>
      </w:tr>
      <w:tr w:rsidR="004A02F1" w14:paraId="2D80D0C4"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F4756B3" w14:textId="77777777" w:rsidR="004A02F1" w:rsidRDefault="004A02F1">
            <w:pPr>
              <w:rPr>
                <w:rFonts w:ascii="Aptos Narrow" w:hAnsi="Aptos Narrow"/>
                <w:color w:val="000000"/>
                <w:sz w:val="22"/>
                <w:szCs w:val="22"/>
              </w:rPr>
            </w:pPr>
            <w:r>
              <w:rPr>
                <w:rFonts w:ascii="Aptos Narrow" w:hAnsi="Aptos Narrow"/>
                <w:color w:val="000000"/>
                <w:sz w:val="22"/>
                <w:szCs w:val="22"/>
              </w:rPr>
              <w:t>Uvicorn</w:t>
            </w:r>
          </w:p>
        </w:tc>
        <w:tc>
          <w:tcPr>
            <w:tcW w:w="960" w:type="dxa"/>
            <w:tcBorders>
              <w:top w:val="nil"/>
              <w:left w:val="nil"/>
              <w:bottom w:val="single" w:sz="4" w:space="0" w:color="auto"/>
              <w:right w:val="single" w:sz="4" w:space="0" w:color="auto"/>
            </w:tcBorders>
            <w:noWrap/>
            <w:vAlign w:val="bottom"/>
            <w:hideMark/>
          </w:tcPr>
          <w:p w14:paraId="3ED5DCB5" w14:textId="77777777" w:rsidR="004A02F1" w:rsidRDefault="004A02F1">
            <w:pPr>
              <w:rPr>
                <w:rFonts w:ascii="Aptos Narrow" w:hAnsi="Aptos Narrow"/>
                <w:color w:val="000000"/>
                <w:sz w:val="22"/>
                <w:szCs w:val="22"/>
              </w:rPr>
            </w:pPr>
            <w:r>
              <w:rPr>
                <w:rFonts w:ascii="Aptos Narrow" w:hAnsi="Aptos Narrow"/>
                <w:color w:val="000000"/>
                <w:sz w:val="22"/>
                <w:szCs w:val="22"/>
              </w:rPr>
              <w:t>0.51.0</w:t>
            </w:r>
          </w:p>
        </w:tc>
      </w:tr>
      <w:tr w:rsidR="004A02F1" w14:paraId="34795F33"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41D5ADD8" w14:textId="77777777" w:rsidR="004A02F1" w:rsidRDefault="004A02F1">
            <w:pPr>
              <w:rPr>
                <w:rFonts w:ascii="Aptos Narrow" w:hAnsi="Aptos Narrow"/>
                <w:color w:val="000000"/>
                <w:sz w:val="22"/>
                <w:szCs w:val="22"/>
              </w:rPr>
            </w:pPr>
            <w:r>
              <w:rPr>
                <w:rFonts w:ascii="Aptos Narrow" w:hAnsi="Aptos Narrow"/>
                <w:color w:val="000000"/>
                <w:sz w:val="22"/>
                <w:szCs w:val="22"/>
              </w:rPr>
              <w:t>SQLAlchemy</w:t>
            </w:r>
          </w:p>
        </w:tc>
        <w:tc>
          <w:tcPr>
            <w:tcW w:w="960" w:type="dxa"/>
            <w:tcBorders>
              <w:top w:val="nil"/>
              <w:left w:val="nil"/>
              <w:bottom w:val="single" w:sz="4" w:space="0" w:color="auto"/>
              <w:right w:val="single" w:sz="4" w:space="0" w:color="auto"/>
            </w:tcBorders>
            <w:noWrap/>
            <w:vAlign w:val="bottom"/>
            <w:hideMark/>
          </w:tcPr>
          <w:p w14:paraId="3D7B0B9D" w14:textId="77777777" w:rsidR="004A02F1" w:rsidRDefault="004A02F1">
            <w:pPr>
              <w:rPr>
                <w:rFonts w:ascii="Aptos Narrow" w:hAnsi="Aptos Narrow"/>
                <w:color w:val="000000"/>
                <w:sz w:val="22"/>
                <w:szCs w:val="22"/>
              </w:rPr>
            </w:pPr>
            <w:r>
              <w:rPr>
                <w:rFonts w:ascii="Aptos Narrow" w:hAnsi="Aptos Narrow"/>
                <w:color w:val="000000"/>
                <w:sz w:val="22"/>
                <w:szCs w:val="22"/>
              </w:rPr>
              <w:t>2.0.51</w:t>
            </w:r>
          </w:p>
        </w:tc>
      </w:tr>
      <w:tr w:rsidR="004A02F1" w14:paraId="17644927"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2F460736" w14:textId="77777777" w:rsidR="004A02F1" w:rsidRDefault="004A02F1">
            <w:pPr>
              <w:rPr>
                <w:rFonts w:ascii="Aptos Narrow" w:hAnsi="Aptos Narrow"/>
                <w:color w:val="000000"/>
                <w:sz w:val="22"/>
                <w:szCs w:val="22"/>
              </w:rPr>
            </w:pPr>
            <w:r>
              <w:rPr>
                <w:rFonts w:ascii="Aptos Narrow" w:hAnsi="Aptos Narrow"/>
                <w:color w:val="000000"/>
                <w:sz w:val="22"/>
                <w:szCs w:val="22"/>
              </w:rPr>
              <w:t>Alembic</w:t>
            </w:r>
          </w:p>
        </w:tc>
        <w:tc>
          <w:tcPr>
            <w:tcW w:w="960" w:type="dxa"/>
            <w:tcBorders>
              <w:top w:val="nil"/>
              <w:left w:val="nil"/>
              <w:bottom w:val="single" w:sz="4" w:space="0" w:color="auto"/>
              <w:right w:val="single" w:sz="4" w:space="0" w:color="auto"/>
            </w:tcBorders>
            <w:noWrap/>
            <w:vAlign w:val="bottom"/>
            <w:hideMark/>
          </w:tcPr>
          <w:p w14:paraId="2C8F7ABC" w14:textId="77777777" w:rsidR="004A02F1" w:rsidRDefault="004A02F1">
            <w:pPr>
              <w:rPr>
                <w:rFonts w:ascii="Aptos Narrow" w:hAnsi="Aptos Narrow"/>
                <w:color w:val="000000"/>
                <w:sz w:val="22"/>
                <w:szCs w:val="22"/>
              </w:rPr>
            </w:pPr>
            <w:r>
              <w:rPr>
                <w:rFonts w:ascii="Aptos Narrow" w:hAnsi="Aptos Narrow"/>
                <w:color w:val="000000"/>
                <w:sz w:val="22"/>
                <w:szCs w:val="22"/>
              </w:rPr>
              <w:t>1.18.5</w:t>
            </w:r>
          </w:p>
        </w:tc>
      </w:tr>
      <w:tr w:rsidR="004A02F1" w14:paraId="6538A3CE"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D572240" w14:textId="77777777" w:rsidR="004A02F1" w:rsidRDefault="004A02F1">
            <w:pPr>
              <w:rPr>
                <w:rFonts w:ascii="Aptos Narrow" w:hAnsi="Aptos Narrow"/>
                <w:color w:val="000000"/>
                <w:sz w:val="22"/>
                <w:szCs w:val="22"/>
              </w:rPr>
            </w:pPr>
            <w:r>
              <w:rPr>
                <w:rFonts w:ascii="Aptos Narrow" w:hAnsi="Aptos Narrow"/>
                <w:color w:val="000000"/>
                <w:sz w:val="22"/>
                <w:szCs w:val="22"/>
              </w:rPr>
              <w:t>Psycopg</w:t>
            </w:r>
          </w:p>
        </w:tc>
        <w:tc>
          <w:tcPr>
            <w:tcW w:w="960" w:type="dxa"/>
            <w:tcBorders>
              <w:top w:val="nil"/>
              <w:left w:val="nil"/>
              <w:bottom w:val="single" w:sz="4" w:space="0" w:color="auto"/>
              <w:right w:val="single" w:sz="4" w:space="0" w:color="auto"/>
            </w:tcBorders>
            <w:noWrap/>
            <w:vAlign w:val="bottom"/>
            <w:hideMark/>
          </w:tcPr>
          <w:p w14:paraId="12C9DD3A" w14:textId="77777777" w:rsidR="004A02F1" w:rsidRDefault="004A02F1">
            <w:pPr>
              <w:rPr>
                <w:rFonts w:ascii="Aptos Narrow" w:hAnsi="Aptos Narrow"/>
                <w:color w:val="000000"/>
                <w:sz w:val="22"/>
                <w:szCs w:val="22"/>
              </w:rPr>
            </w:pPr>
            <w:r>
              <w:rPr>
                <w:rFonts w:ascii="Aptos Narrow" w:hAnsi="Aptos Narrow"/>
                <w:color w:val="000000"/>
                <w:sz w:val="22"/>
                <w:szCs w:val="22"/>
              </w:rPr>
              <w:t>3.3.4</w:t>
            </w:r>
          </w:p>
        </w:tc>
      </w:tr>
      <w:tr w:rsidR="004A02F1" w14:paraId="058144FB"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48F0F658" w14:textId="77777777" w:rsidR="004A02F1" w:rsidRDefault="004A02F1">
            <w:pPr>
              <w:rPr>
                <w:rFonts w:ascii="Aptos Narrow" w:hAnsi="Aptos Narrow"/>
                <w:color w:val="000000"/>
                <w:sz w:val="22"/>
                <w:szCs w:val="22"/>
              </w:rPr>
            </w:pPr>
            <w:r>
              <w:rPr>
                <w:rFonts w:ascii="Aptos Narrow" w:hAnsi="Aptos Narrow"/>
                <w:color w:val="000000"/>
                <w:sz w:val="22"/>
                <w:szCs w:val="22"/>
              </w:rPr>
              <w:t>Pydantic</w:t>
            </w:r>
          </w:p>
        </w:tc>
        <w:tc>
          <w:tcPr>
            <w:tcW w:w="960" w:type="dxa"/>
            <w:tcBorders>
              <w:top w:val="nil"/>
              <w:left w:val="nil"/>
              <w:bottom w:val="single" w:sz="4" w:space="0" w:color="auto"/>
              <w:right w:val="single" w:sz="4" w:space="0" w:color="auto"/>
            </w:tcBorders>
            <w:noWrap/>
            <w:vAlign w:val="bottom"/>
            <w:hideMark/>
          </w:tcPr>
          <w:p w14:paraId="5F276602" w14:textId="77777777" w:rsidR="004A02F1" w:rsidRDefault="004A02F1">
            <w:pPr>
              <w:rPr>
                <w:rFonts w:ascii="Aptos Narrow" w:hAnsi="Aptos Narrow"/>
                <w:color w:val="000000"/>
                <w:sz w:val="22"/>
                <w:szCs w:val="22"/>
              </w:rPr>
            </w:pPr>
            <w:r>
              <w:rPr>
                <w:rFonts w:ascii="Aptos Narrow" w:hAnsi="Aptos Narrow"/>
                <w:color w:val="000000"/>
                <w:sz w:val="22"/>
                <w:szCs w:val="22"/>
              </w:rPr>
              <w:t>2.13.4</w:t>
            </w:r>
          </w:p>
        </w:tc>
      </w:tr>
      <w:tr w:rsidR="004A02F1" w14:paraId="549026D6"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4B3FF406" w14:textId="77777777" w:rsidR="004A02F1" w:rsidRDefault="004A02F1">
            <w:pPr>
              <w:rPr>
                <w:rFonts w:ascii="Aptos Narrow" w:hAnsi="Aptos Narrow"/>
                <w:color w:val="000000"/>
                <w:sz w:val="22"/>
                <w:szCs w:val="22"/>
              </w:rPr>
            </w:pPr>
            <w:r>
              <w:rPr>
                <w:rFonts w:ascii="Aptos Narrow" w:hAnsi="Aptos Narrow"/>
                <w:color w:val="000000"/>
                <w:sz w:val="22"/>
                <w:szCs w:val="22"/>
              </w:rPr>
              <w:t>Pydantic Settings</w:t>
            </w:r>
          </w:p>
        </w:tc>
        <w:tc>
          <w:tcPr>
            <w:tcW w:w="960" w:type="dxa"/>
            <w:tcBorders>
              <w:top w:val="nil"/>
              <w:left w:val="nil"/>
              <w:bottom w:val="single" w:sz="4" w:space="0" w:color="auto"/>
              <w:right w:val="single" w:sz="4" w:space="0" w:color="auto"/>
            </w:tcBorders>
            <w:noWrap/>
            <w:vAlign w:val="bottom"/>
            <w:hideMark/>
          </w:tcPr>
          <w:p w14:paraId="6F8175C6" w14:textId="77777777" w:rsidR="004A02F1" w:rsidRDefault="004A02F1">
            <w:pPr>
              <w:rPr>
                <w:rFonts w:ascii="Aptos Narrow" w:hAnsi="Aptos Narrow"/>
                <w:color w:val="000000"/>
                <w:sz w:val="22"/>
                <w:szCs w:val="22"/>
              </w:rPr>
            </w:pPr>
            <w:r>
              <w:rPr>
                <w:rFonts w:ascii="Aptos Narrow" w:hAnsi="Aptos Narrow"/>
                <w:color w:val="000000"/>
                <w:sz w:val="22"/>
                <w:szCs w:val="22"/>
              </w:rPr>
              <w:t>2.14.2</w:t>
            </w:r>
          </w:p>
        </w:tc>
      </w:tr>
      <w:tr w:rsidR="004A02F1" w14:paraId="4482C61F"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392ECDF6" w14:textId="77777777" w:rsidR="004A02F1" w:rsidRDefault="004A02F1">
            <w:pPr>
              <w:rPr>
                <w:rFonts w:ascii="Aptos Narrow" w:hAnsi="Aptos Narrow"/>
                <w:color w:val="000000"/>
                <w:sz w:val="22"/>
                <w:szCs w:val="22"/>
              </w:rPr>
            </w:pPr>
            <w:r>
              <w:rPr>
                <w:rFonts w:ascii="Aptos Narrow" w:hAnsi="Aptos Narrow"/>
                <w:color w:val="000000"/>
                <w:sz w:val="22"/>
                <w:szCs w:val="22"/>
              </w:rPr>
              <w:t>Cryptography</w:t>
            </w:r>
          </w:p>
        </w:tc>
        <w:tc>
          <w:tcPr>
            <w:tcW w:w="960" w:type="dxa"/>
            <w:tcBorders>
              <w:top w:val="nil"/>
              <w:left w:val="nil"/>
              <w:bottom w:val="single" w:sz="4" w:space="0" w:color="auto"/>
              <w:right w:val="single" w:sz="4" w:space="0" w:color="auto"/>
            </w:tcBorders>
            <w:noWrap/>
            <w:vAlign w:val="bottom"/>
            <w:hideMark/>
          </w:tcPr>
          <w:p w14:paraId="53A037A0" w14:textId="77777777" w:rsidR="004A02F1" w:rsidRDefault="004A02F1">
            <w:pPr>
              <w:rPr>
                <w:rFonts w:ascii="Aptos Narrow" w:hAnsi="Aptos Narrow"/>
                <w:color w:val="000000"/>
                <w:sz w:val="22"/>
                <w:szCs w:val="22"/>
              </w:rPr>
            </w:pPr>
            <w:r>
              <w:rPr>
                <w:rFonts w:ascii="Aptos Narrow" w:hAnsi="Aptos Narrow"/>
                <w:color w:val="000000"/>
                <w:sz w:val="22"/>
                <w:szCs w:val="22"/>
              </w:rPr>
              <w:t>50.0.0</w:t>
            </w:r>
          </w:p>
        </w:tc>
      </w:tr>
      <w:tr w:rsidR="004A02F1" w14:paraId="02D44681"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67F77AA9" w14:textId="77777777" w:rsidR="004A02F1" w:rsidRDefault="004A02F1">
            <w:pPr>
              <w:rPr>
                <w:rFonts w:ascii="Aptos Narrow" w:hAnsi="Aptos Narrow"/>
                <w:color w:val="000000"/>
                <w:sz w:val="22"/>
                <w:szCs w:val="22"/>
              </w:rPr>
            </w:pPr>
            <w:r>
              <w:rPr>
                <w:rFonts w:ascii="Aptos Narrow" w:hAnsi="Aptos Narrow"/>
                <w:color w:val="000000"/>
                <w:sz w:val="22"/>
                <w:szCs w:val="22"/>
              </w:rPr>
              <w:t>Mistral AI SDK</w:t>
            </w:r>
          </w:p>
        </w:tc>
        <w:tc>
          <w:tcPr>
            <w:tcW w:w="960" w:type="dxa"/>
            <w:tcBorders>
              <w:top w:val="nil"/>
              <w:left w:val="nil"/>
              <w:bottom w:val="single" w:sz="4" w:space="0" w:color="auto"/>
              <w:right w:val="single" w:sz="4" w:space="0" w:color="auto"/>
            </w:tcBorders>
            <w:noWrap/>
            <w:vAlign w:val="bottom"/>
            <w:hideMark/>
          </w:tcPr>
          <w:p w14:paraId="1C2998B6" w14:textId="77777777" w:rsidR="004A02F1" w:rsidRDefault="004A02F1">
            <w:pPr>
              <w:rPr>
                <w:rFonts w:ascii="Aptos Narrow" w:hAnsi="Aptos Narrow"/>
                <w:color w:val="000000"/>
                <w:sz w:val="22"/>
                <w:szCs w:val="22"/>
              </w:rPr>
            </w:pPr>
            <w:r>
              <w:rPr>
                <w:rFonts w:ascii="Aptos Narrow" w:hAnsi="Aptos Narrow"/>
                <w:color w:val="000000"/>
                <w:sz w:val="22"/>
                <w:szCs w:val="22"/>
              </w:rPr>
              <w:t>2.7.2</w:t>
            </w:r>
          </w:p>
        </w:tc>
      </w:tr>
      <w:tr w:rsidR="004A02F1" w14:paraId="43847325"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24A161D0" w14:textId="77777777" w:rsidR="004A02F1" w:rsidRDefault="004A02F1">
            <w:pPr>
              <w:rPr>
                <w:rFonts w:ascii="Aptos Narrow" w:hAnsi="Aptos Narrow"/>
                <w:color w:val="000000"/>
                <w:sz w:val="22"/>
                <w:szCs w:val="22"/>
              </w:rPr>
            </w:pPr>
            <w:r>
              <w:rPr>
                <w:rFonts w:ascii="Aptos Narrow" w:hAnsi="Aptos Narrow"/>
                <w:color w:val="000000"/>
                <w:sz w:val="22"/>
                <w:szCs w:val="22"/>
              </w:rPr>
              <w:t>MCP SDK</w:t>
            </w:r>
          </w:p>
        </w:tc>
        <w:tc>
          <w:tcPr>
            <w:tcW w:w="960" w:type="dxa"/>
            <w:tcBorders>
              <w:top w:val="nil"/>
              <w:left w:val="nil"/>
              <w:bottom w:val="single" w:sz="4" w:space="0" w:color="auto"/>
              <w:right w:val="single" w:sz="4" w:space="0" w:color="auto"/>
            </w:tcBorders>
            <w:noWrap/>
            <w:vAlign w:val="bottom"/>
            <w:hideMark/>
          </w:tcPr>
          <w:p w14:paraId="5E321CB7" w14:textId="77777777" w:rsidR="004A02F1" w:rsidRDefault="004A02F1">
            <w:pPr>
              <w:rPr>
                <w:rFonts w:ascii="Aptos Narrow" w:hAnsi="Aptos Narrow"/>
                <w:color w:val="000000"/>
                <w:sz w:val="22"/>
                <w:szCs w:val="22"/>
              </w:rPr>
            </w:pPr>
            <w:r>
              <w:rPr>
                <w:rFonts w:ascii="Aptos Narrow" w:hAnsi="Aptos Narrow"/>
                <w:color w:val="000000"/>
                <w:sz w:val="22"/>
                <w:szCs w:val="22"/>
              </w:rPr>
              <w:t>1.28.1</w:t>
            </w:r>
          </w:p>
        </w:tc>
      </w:tr>
      <w:tr w:rsidR="004A02F1" w14:paraId="56F0F96E"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4B42240A" w14:textId="77777777" w:rsidR="004A02F1" w:rsidRDefault="004A02F1">
            <w:pPr>
              <w:rPr>
                <w:rFonts w:ascii="Aptos Narrow" w:hAnsi="Aptos Narrow"/>
                <w:color w:val="000000"/>
                <w:sz w:val="22"/>
                <w:szCs w:val="22"/>
              </w:rPr>
            </w:pPr>
            <w:r>
              <w:rPr>
                <w:rFonts w:ascii="Aptos Narrow" w:hAnsi="Aptos Narrow"/>
                <w:color w:val="000000"/>
                <w:sz w:val="22"/>
                <w:szCs w:val="22"/>
              </w:rPr>
              <w:t>HTTPX</w:t>
            </w:r>
          </w:p>
        </w:tc>
        <w:tc>
          <w:tcPr>
            <w:tcW w:w="960" w:type="dxa"/>
            <w:tcBorders>
              <w:top w:val="nil"/>
              <w:left w:val="nil"/>
              <w:bottom w:val="single" w:sz="4" w:space="0" w:color="auto"/>
              <w:right w:val="single" w:sz="4" w:space="0" w:color="auto"/>
            </w:tcBorders>
            <w:noWrap/>
            <w:vAlign w:val="bottom"/>
            <w:hideMark/>
          </w:tcPr>
          <w:p w14:paraId="436D660E" w14:textId="77777777" w:rsidR="004A02F1" w:rsidRDefault="004A02F1">
            <w:pPr>
              <w:rPr>
                <w:rFonts w:ascii="Aptos Narrow" w:hAnsi="Aptos Narrow"/>
                <w:color w:val="000000"/>
                <w:sz w:val="22"/>
                <w:szCs w:val="22"/>
              </w:rPr>
            </w:pPr>
            <w:r>
              <w:rPr>
                <w:rFonts w:ascii="Aptos Narrow" w:hAnsi="Aptos Narrow"/>
                <w:color w:val="000000"/>
                <w:sz w:val="22"/>
                <w:szCs w:val="22"/>
              </w:rPr>
              <w:t>0.28.1</w:t>
            </w:r>
          </w:p>
        </w:tc>
      </w:tr>
      <w:tr w:rsidR="004A02F1" w14:paraId="67231406"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59DE2B3" w14:textId="77777777" w:rsidR="004A02F1" w:rsidRDefault="004A02F1">
            <w:pPr>
              <w:rPr>
                <w:rFonts w:ascii="Aptos Narrow" w:hAnsi="Aptos Narrow"/>
                <w:color w:val="000000"/>
                <w:sz w:val="22"/>
                <w:szCs w:val="22"/>
              </w:rPr>
            </w:pPr>
            <w:r>
              <w:rPr>
                <w:rFonts w:ascii="Aptos Narrow" w:hAnsi="Aptos Narrow"/>
                <w:color w:val="000000"/>
                <w:sz w:val="22"/>
                <w:szCs w:val="22"/>
              </w:rPr>
              <w:t>aiofiles</w:t>
            </w:r>
          </w:p>
        </w:tc>
        <w:tc>
          <w:tcPr>
            <w:tcW w:w="960" w:type="dxa"/>
            <w:tcBorders>
              <w:top w:val="nil"/>
              <w:left w:val="nil"/>
              <w:bottom w:val="single" w:sz="4" w:space="0" w:color="auto"/>
              <w:right w:val="single" w:sz="4" w:space="0" w:color="auto"/>
            </w:tcBorders>
            <w:noWrap/>
            <w:vAlign w:val="bottom"/>
            <w:hideMark/>
          </w:tcPr>
          <w:p w14:paraId="450EE2E4" w14:textId="77777777" w:rsidR="004A02F1" w:rsidRDefault="004A02F1">
            <w:pPr>
              <w:rPr>
                <w:rFonts w:ascii="Aptos Narrow" w:hAnsi="Aptos Narrow"/>
                <w:color w:val="000000"/>
                <w:sz w:val="22"/>
                <w:szCs w:val="22"/>
              </w:rPr>
            </w:pPr>
            <w:r>
              <w:rPr>
                <w:rFonts w:ascii="Aptos Narrow" w:hAnsi="Aptos Narrow"/>
                <w:color w:val="000000"/>
                <w:sz w:val="22"/>
                <w:szCs w:val="22"/>
              </w:rPr>
              <w:t>25.1.0</w:t>
            </w:r>
          </w:p>
        </w:tc>
      </w:tr>
      <w:tr w:rsidR="004A02F1" w14:paraId="406EF026"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47C42A28" w14:textId="77777777" w:rsidR="004A02F1" w:rsidRDefault="004A02F1">
            <w:pPr>
              <w:rPr>
                <w:rFonts w:ascii="Aptos Narrow" w:hAnsi="Aptos Narrow"/>
                <w:color w:val="000000"/>
                <w:sz w:val="22"/>
                <w:szCs w:val="22"/>
              </w:rPr>
            </w:pPr>
            <w:r>
              <w:rPr>
                <w:rFonts w:ascii="Aptos Narrow" w:hAnsi="Aptos Narrow"/>
                <w:color w:val="000000"/>
                <w:sz w:val="22"/>
                <w:szCs w:val="22"/>
              </w:rPr>
              <w:t>python-multipart</w:t>
            </w:r>
          </w:p>
        </w:tc>
        <w:tc>
          <w:tcPr>
            <w:tcW w:w="960" w:type="dxa"/>
            <w:tcBorders>
              <w:top w:val="nil"/>
              <w:left w:val="nil"/>
              <w:bottom w:val="single" w:sz="4" w:space="0" w:color="auto"/>
              <w:right w:val="single" w:sz="4" w:space="0" w:color="auto"/>
            </w:tcBorders>
            <w:noWrap/>
            <w:vAlign w:val="bottom"/>
            <w:hideMark/>
          </w:tcPr>
          <w:p w14:paraId="4B9223A9" w14:textId="77777777" w:rsidR="004A02F1" w:rsidRDefault="004A02F1">
            <w:pPr>
              <w:rPr>
                <w:rFonts w:ascii="Aptos Narrow" w:hAnsi="Aptos Narrow"/>
                <w:color w:val="000000"/>
                <w:sz w:val="22"/>
                <w:szCs w:val="22"/>
              </w:rPr>
            </w:pPr>
            <w:r>
              <w:rPr>
                <w:rFonts w:ascii="Aptos Narrow" w:hAnsi="Aptos Narrow"/>
                <w:color w:val="000000"/>
                <w:sz w:val="22"/>
                <w:szCs w:val="22"/>
              </w:rPr>
              <w:t>0.0.32</w:t>
            </w:r>
          </w:p>
        </w:tc>
      </w:tr>
      <w:tr w:rsidR="004A02F1" w14:paraId="34806103"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AFFAEE7" w14:textId="77777777" w:rsidR="004A02F1" w:rsidRDefault="004A02F1">
            <w:pPr>
              <w:rPr>
                <w:rFonts w:ascii="Aptos Narrow" w:hAnsi="Aptos Narrow"/>
                <w:color w:val="000000"/>
                <w:sz w:val="22"/>
                <w:szCs w:val="22"/>
              </w:rPr>
            </w:pPr>
            <w:r>
              <w:rPr>
                <w:rFonts w:ascii="Aptos Narrow" w:hAnsi="Aptos Narrow"/>
                <w:color w:val="000000"/>
                <w:sz w:val="22"/>
                <w:szCs w:val="22"/>
              </w:rPr>
              <w:t>PyPDF</w:t>
            </w:r>
          </w:p>
        </w:tc>
        <w:tc>
          <w:tcPr>
            <w:tcW w:w="960" w:type="dxa"/>
            <w:tcBorders>
              <w:top w:val="nil"/>
              <w:left w:val="nil"/>
              <w:bottom w:val="single" w:sz="4" w:space="0" w:color="auto"/>
              <w:right w:val="single" w:sz="4" w:space="0" w:color="auto"/>
            </w:tcBorders>
            <w:noWrap/>
            <w:vAlign w:val="bottom"/>
            <w:hideMark/>
          </w:tcPr>
          <w:p w14:paraId="3DE5D099" w14:textId="77777777" w:rsidR="004A02F1" w:rsidRDefault="004A02F1">
            <w:pPr>
              <w:rPr>
                <w:rFonts w:ascii="Aptos Narrow" w:hAnsi="Aptos Narrow"/>
                <w:color w:val="000000"/>
                <w:sz w:val="22"/>
                <w:szCs w:val="22"/>
              </w:rPr>
            </w:pPr>
            <w:r>
              <w:rPr>
                <w:rFonts w:ascii="Aptos Narrow" w:hAnsi="Aptos Narrow"/>
                <w:color w:val="000000"/>
                <w:sz w:val="22"/>
                <w:szCs w:val="22"/>
              </w:rPr>
              <w:t>6.15.0</w:t>
            </w:r>
          </w:p>
        </w:tc>
      </w:tr>
      <w:tr w:rsidR="004A02F1" w14:paraId="65276AA9"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3C168B5A" w14:textId="77777777" w:rsidR="004A02F1" w:rsidRDefault="004A02F1">
            <w:pPr>
              <w:rPr>
                <w:rFonts w:ascii="Aptos Narrow" w:hAnsi="Aptos Narrow"/>
                <w:color w:val="000000"/>
                <w:sz w:val="22"/>
                <w:szCs w:val="22"/>
              </w:rPr>
            </w:pPr>
            <w:r>
              <w:rPr>
                <w:rFonts w:ascii="Aptos Narrow" w:hAnsi="Aptos Narrow"/>
                <w:color w:val="000000"/>
                <w:sz w:val="22"/>
                <w:szCs w:val="22"/>
              </w:rPr>
              <w:t>PyMuPDF</w:t>
            </w:r>
          </w:p>
        </w:tc>
        <w:tc>
          <w:tcPr>
            <w:tcW w:w="960" w:type="dxa"/>
            <w:tcBorders>
              <w:top w:val="nil"/>
              <w:left w:val="nil"/>
              <w:bottom w:val="single" w:sz="4" w:space="0" w:color="auto"/>
              <w:right w:val="single" w:sz="4" w:space="0" w:color="auto"/>
            </w:tcBorders>
            <w:noWrap/>
            <w:vAlign w:val="bottom"/>
            <w:hideMark/>
          </w:tcPr>
          <w:p w14:paraId="47ECDEAD" w14:textId="77777777" w:rsidR="004A02F1" w:rsidRDefault="004A02F1">
            <w:pPr>
              <w:rPr>
                <w:rFonts w:ascii="Aptos Narrow" w:hAnsi="Aptos Narrow"/>
                <w:color w:val="000000"/>
                <w:sz w:val="22"/>
                <w:szCs w:val="22"/>
              </w:rPr>
            </w:pPr>
            <w:r>
              <w:rPr>
                <w:rFonts w:ascii="Aptos Narrow" w:hAnsi="Aptos Narrow"/>
                <w:color w:val="000000"/>
                <w:sz w:val="22"/>
                <w:szCs w:val="22"/>
              </w:rPr>
              <w:t>1.28.0</w:t>
            </w:r>
          </w:p>
        </w:tc>
      </w:tr>
      <w:tr w:rsidR="004A02F1" w14:paraId="18DF6591"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3433D11A" w14:textId="77777777" w:rsidR="004A02F1" w:rsidRDefault="004A02F1">
            <w:pPr>
              <w:rPr>
                <w:rFonts w:ascii="Aptos Narrow" w:hAnsi="Aptos Narrow"/>
                <w:color w:val="000000"/>
                <w:sz w:val="22"/>
                <w:szCs w:val="22"/>
              </w:rPr>
            </w:pPr>
            <w:r>
              <w:rPr>
                <w:rFonts w:ascii="Aptos Narrow" w:hAnsi="Aptos Narrow"/>
                <w:color w:val="000000"/>
                <w:sz w:val="22"/>
                <w:szCs w:val="22"/>
              </w:rPr>
              <w:t>python-docx</w:t>
            </w:r>
          </w:p>
        </w:tc>
        <w:tc>
          <w:tcPr>
            <w:tcW w:w="960" w:type="dxa"/>
            <w:tcBorders>
              <w:top w:val="nil"/>
              <w:left w:val="nil"/>
              <w:bottom w:val="single" w:sz="4" w:space="0" w:color="auto"/>
              <w:right w:val="single" w:sz="4" w:space="0" w:color="auto"/>
            </w:tcBorders>
            <w:noWrap/>
            <w:vAlign w:val="bottom"/>
            <w:hideMark/>
          </w:tcPr>
          <w:p w14:paraId="42E9A803" w14:textId="77777777" w:rsidR="004A02F1" w:rsidRDefault="004A02F1">
            <w:pPr>
              <w:rPr>
                <w:rFonts w:ascii="Aptos Narrow" w:hAnsi="Aptos Narrow"/>
                <w:color w:val="000000"/>
                <w:sz w:val="22"/>
                <w:szCs w:val="22"/>
              </w:rPr>
            </w:pPr>
            <w:r>
              <w:rPr>
                <w:rFonts w:ascii="Aptos Narrow" w:hAnsi="Aptos Narrow"/>
                <w:color w:val="000000"/>
                <w:sz w:val="22"/>
                <w:szCs w:val="22"/>
              </w:rPr>
              <w:t>1.2.0</w:t>
            </w:r>
          </w:p>
        </w:tc>
      </w:tr>
      <w:tr w:rsidR="004A02F1" w14:paraId="513B6143"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4D48236C" w14:textId="77777777" w:rsidR="004A02F1" w:rsidRDefault="004A02F1">
            <w:pPr>
              <w:rPr>
                <w:rFonts w:ascii="Aptos Narrow" w:hAnsi="Aptos Narrow"/>
                <w:color w:val="000000"/>
                <w:sz w:val="22"/>
                <w:szCs w:val="22"/>
              </w:rPr>
            </w:pPr>
            <w:r>
              <w:rPr>
                <w:rFonts w:ascii="Aptos Narrow" w:hAnsi="Aptos Narrow"/>
                <w:color w:val="000000"/>
                <w:sz w:val="22"/>
                <w:szCs w:val="22"/>
              </w:rPr>
              <w:t>OpenPyXL</w:t>
            </w:r>
          </w:p>
        </w:tc>
        <w:tc>
          <w:tcPr>
            <w:tcW w:w="960" w:type="dxa"/>
            <w:tcBorders>
              <w:top w:val="nil"/>
              <w:left w:val="nil"/>
              <w:bottom w:val="single" w:sz="4" w:space="0" w:color="auto"/>
              <w:right w:val="single" w:sz="4" w:space="0" w:color="auto"/>
            </w:tcBorders>
            <w:noWrap/>
            <w:vAlign w:val="bottom"/>
            <w:hideMark/>
          </w:tcPr>
          <w:p w14:paraId="6383C577" w14:textId="77777777" w:rsidR="004A02F1" w:rsidRDefault="004A02F1">
            <w:pPr>
              <w:rPr>
                <w:rFonts w:ascii="Aptos Narrow" w:hAnsi="Aptos Narrow"/>
                <w:color w:val="000000"/>
                <w:sz w:val="22"/>
                <w:szCs w:val="22"/>
              </w:rPr>
            </w:pPr>
            <w:r>
              <w:rPr>
                <w:rFonts w:ascii="Aptos Narrow" w:hAnsi="Aptos Narrow"/>
                <w:color w:val="000000"/>
                <w:sz w:val="22"/>
                <w:szCs w:val="22"/>
              </w:rPr>
              <w:t>3.1.5</w:t>
            </w:r>
          </w:p>
        </w:tc>
      </w:tr>
      <w:tr w:rsidR="004A02F1" w14:paraId="124855C8"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6E0F2AEB" w14:textId="77777777" w:rsidR="004A02F1" w:rsidRDefault="004A02F1">
            <w:pPr>
              <w:rPr>
                <w:rFonts w:ascii="Aptos Narrow" w:hAnsi="Aptos Narrow"/>
                <w:color w:val="000000"/>
                <w:sz w:val="22"/>
                <w:szCs w:val="22"/>
              </w:rPr>
            </w:pPr>
            <w:r>
              <w:rPr>
                <w:rFonts w:ascii="Aptos Narrow" w:hAnsi="Aptos Narrow"/>
                <w:color w:val="000000"/>
                <w:sz w:val="22"/>
                <w:szCs w:val="22"/>
              </w:rPr>
              <w:t>ReportLab</w:t>
            </w:r>
          </w:p>
        </w:tc>
        <w:tc>
          <w:tcPr>
            <w:tcW w:w="960" w:type="dxa"/>
            <w:tcBorders>
              <w:top w:val="nil"/>
              <w:left w:val="nil"/>
              <w:bottom w:val="single" w:sz="4" w:space="0" w:color="auto"/>
              <w:right w:val="single" w:sz="4" w:space="0" w:color="auto"/>
            </w:tcBorders>
            <w:noWrap/>
            <w:vAlign w:val="bottom"/>
            <w:hideMark/>
          </w:tcPr>
          <w:p w14:paraId="56EE6292" w14:textId="77777777" w:rsidR="004A02F1" w:rsidRDefault="004A02F1">
            <w:pPr>
              <w:rPr>
                <w:rFonts w:ascii="Aptos Narrow" w:hAnsi="Aptos Narrow"/>
                <w:color w:val="000000"/>
                <w:sz w:val="22"/>
                <w:szCs w:val="22"/>
              </w:rPr>
            </w:pPr>
            <w:r>
              <w:rPr>
                <w:rFonts w:ascii="Aptos Narrow" w:hAnsi="Aptos Narrow"/>
                <w:color w:val="000000"/>
                <w:sz w:val="22"/>
                <w:szCs w:val="22"/>
              </w:rPr>
              <w:t>4.5.1</w:t>
            </w:r>
          </w:p>
        </w:tc>
      </w:tr>
      <w:tr w:rsidR="004A02F1" w14:paraId="5CED6E80"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C0F8BDB" w14:textId="77777777" w:rsidR="004A02F1" w:rsidRDefault="004A02F1">
            <w:pPr>
              <w:rPr>
                <w:rFonts w:ascii="Aptos Narrow" w:hAnsi="Aptos Narrow"/>
                <w:color w:val="000000"/>
                <w:sz w:val="22"/>
                <w:szCs w:val="22"/>
              </w:rPr>
            </w:pPr>
            <w:r>
              <w:rPr>
                <w:rFonts w:ascii="Aptos Narrow" w:hAnsi="Aptos Narrow"/>
                <w:color w:val="000000"/>
                <w:sz w:val="22"/>
                <w:szCs w:val="22"/>
              </w:rPr>
              <w:t>xhtml2pdf</w:t>
            </w:r>
          </w:p>
        </w:tc>
        <w:tc>
          <w:tcPr>
            <w:tcW w:w="960" w:type="dxa"/>
            <w:tcBorders>
              <w:top w:val="nil"/>
              <w:left w:val="nil"/>
              <w:bottom w:val="single" w:sz="4" w:space="0" w:color="auto"/>
              <w:right w:val="single" w:sz="4" w:space="0" w:color="auto"/>
            </w:tcBorders>
            <w:noWrap/>
            <w:vAlign w:val="bottom"/>
            <w:hideMark/>
          </w:tcPr>
          <w:p w14:paraId="7B754538" w14:textId="77777777" w:rsidR="004A02F1" w:rsidRDefault="004A02F1">
            <w:pPr>
              <w:rPr>
                <w:rFonts w:ascii="Aptos Narrow" w:hAnsi="Aptos Narrow"/>
                <w:color w:val="000000"/>
                <w:sz w:val="22"/>
                <w:szCs w:val="22"/>
              </w:rPr>
            </w:pPr>
            <w:r>
              <w:rPr>
                <w:rFonts w:ascii="Aptos Narrow" w:hAnsi="Aptos Narrow"/>
                <w:color w:val="000000"/>
                <w:sz w:val="22"/>
                <w:szCs w:val="22"/>
              </w:rPr>
              <w:t>0.2.17</w:t>
            </w:r>
          </w:p>
        </w:tc>
      </w:tr>
      <w:tr w:rsidR="004A02F1" w14:paraId="554ADE2A"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1BB519C4" w14:textId="77777777" w:rsidR="004A02F1" w:rsidRDefault="004A02F1">
            <w:pPr>
              <w:rPr>
                <w:rFonts w:ascii="Aptos Narrow" w:hAnsi="Aptos Narrow"/>
                <w:color w:val="000000"/>
                <w:sz w:val="22"/>
                <w:szCs w:val="22"/>
              </w:rPr>
            </w:pPr>
            <w:r>
              <w:rPr>
                <w:rFonts w:ascii="Aptos Narrow" w:hAnsi="Aptos Narrow"/>
                <w:color w:val="000000"/>
                <w:sz w:val="22"/>
                <w:szCs w:val="22"/>
              </w:rPr>
              <w:t>html2docx</w:t>
            </w:r>
          </w:p>
        </w:tc>
        <w:tc>
          <w:tcPr>
            <w:tcW w:w="960" w:type="dxa"/>
            <w:tcBorders>
              <w:top w:val="nil"/>
              <w:left w:val="nil"/>
              <w:bottom w:val="single" w:sz="4" w:space="0" w:color="auto"/>
              <w:right w:val="single" w:sz="4" w:space="0" w:color="auto"/>
            </w:tcBorders>
            <w:noWrap/>
            <w:vAlign w:val="bottom"/>
            <w:hideMark/>
          </w:tcPr>
          <w:p w14:paraId="0DAA31F3" w14:textId="77777777" w:rsidR="004A02F1" w:rsidRDefault="004A02F1">
            <w:pPr>
              <w:rPr>
                <w:rFonts w:ascii="Aptos Narrow" w:hAnsi="Aptos Narrow"/>
                <w:color w:val="000000"/>
                <w:sz w:val="22"/>
                <w:szCs w:val="22"/>
              </w:rPr>
            </w:pPr>
            <w:r>
              <w:rPr>
                <w:rFonts w:ascii="Aptos Narrow" w:hAnsi="Aptos Narrow"/>
                <w:color w:val="000000"/>
                <w:sz w:val="22"/>
                <w:szCs w:val="22"/>
              </w:rPr>
              <w:t>1.6.0</w:t>
            </w:r>
          </w:p>
        </w:tc>
      </w:tr>
      <w:tr w:rsidR="004A02F1" w14:paraId="6708F74E"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3439D583" w14:textId="77777777" w:rsidR="004A02F1" w:rsidRDefault="004A02F1">
            <w:pPr>
              <w:rPr>
                <w:rFonts w:ascii="Aptos Narrow" w:hAnsi="Aptos Narrow"/>
                <w:color w:val="000000"/>
                <w:sz w:val="22"/>
                <w:szCs w:val="22"/>
              </w:rPr>
            </w:pPr>
            <w:r>
              <w:rPr>
                <w:rFonts w:ascii="Aptos Narrow" w:hAnsi="Aptos Narrow"/>
                <w:color w:val="000000"/>
                <w:sz w:val="22"/>
                <w:szCs w:val="22"/>
              </w:rPr>
              <w:lastRenderedPageBreak/>
              <w:t>python-pptx</w:t>
            </w:r>
          </w:p>
        </w:tc>
        <w:tc>
          <w:tcPr>
            <w:tcW w:w="960" w:type="dxa"/>
            <w:tcBorders>
              <w:top w:val="nil"/>
              <w:left w:val="nil"/>
              <w:bottom w:val="single" w:sz="4" w:space="0" w:color="auto"/>
              <w:right w:val="single" w:sz="4" w:space="0" w:color="auto"/>
            </w:tcBorders>
            <w:noWrap/>
            <w:vAlign w:val="bottom"/>
            <w:hideMark/>
          </w:tcPr>
          <w:p w14:paraId="29C0DDC7" w14:textId="77777777" w:rsidR="004A02F1" w:rsidRDefault="004A02F1">
            <w:pPr>
              <w:rPr>
                <w:rFonts w:ascii="Aptos Narrow" w:hAnsi="Aptos Narrow"/>
                <w:color w:val="000000"/>
                <w:sz w:val="22"/>
                <w:szCs w:val="22"/>
              </w:rPr>
            </w:pPr>
            <w:r>
              <w:rPr>
                <w:rFonts w:ascii="Aptos Narrow" w:hAnsi="Aptos Narrow"/>
                <w:color w:val="000000"/>
                <w:sz w:val="22"/>
                <w:szCs w:val="22"/>
              </w:rPr>
              <w:t>1.0.2</w:t>
            </w:r>
          </w:p>
        </w:tc>
      </w:tr>
      <w:tr w:rsidR="004A02F1" w14:paraId="5B87AB25"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5E044745" w14:textId="77777777" w:rsidR="004A02F1" w:rsidRDefault="004A02F1">
            <w:pPr>
              <w:rPr>
                <w:rFonts w:ascii="Aptos Narrow" w:hAnsi="Aptos Narrow"/>
                <w:color w:val="000000"/>
                <w:sz w:val="22"/>
                <w:szCs w:val="22"/>
              </w:rPr>
            </w:pPr>
            <w:r>
              <w:rPr>
                <w:rFonts w:ascii="Aptos Narrow" w:hAnsi="Aptos Narrow"/>
                <w:color w:val="000000"/>
                <w:sz w:val="22"/>
                <w:szCs w:val="22"/>
              </w:rPr>
              <w:t>pandas</w:t>
            </w:r>
          </w:p>
        </w:tc>
        <w:tc>
          <w:tcPr>
            <w:tcW w:w="960" w:type="dxa"/>
            <w:tcBorders>
              <w:top w:val="nil"/>
              <w:left w:val="nil"/>
              <w:bottom w:val="single" w:sz="4" w:space="0" w:color="auto"/>
              <w:right w:val="single" w:sz="4" w:space="0" w:color="auto"/>
            </w:tcBorders>
            <w:noWrap/>
            <w:vAlign w:val="bottom"/>
            <w:hideMark/>
          </w:tcPr>
          <w:p w14:paraId="652F1D65" w14:textId="77777777" w:rsidR="004A02F1" w:rsidRDefault="004A02F1">
            <w:pPr>
              <w:rPr>
                <w:rFonts w:ascii="Aptos Narrow" w:hAnsi="Aptos Narrow"/>
                <w:color w:val="000000"/>
                <w:sz w:val="22"/>
                <w:szCs w:val="22"/>
              </w:rPr>
            </w:pPr>
            <w:r>
              <w:rPr>
                <w:rFonts w:ascii="Aptos Narrow" w:hAnsi="Aptos Narrow"/>
                <w:color w:val="000000"/>
                <w:sz w:val="22"/>
                <w:szCs w:val="22"/>
              </w:rPr>
              <w:t>3.0.5</w:t>
            </w:r>
          </w:p>
        </w:tc>
      </w:tr>
      <w:tr w:rsidR="004A02F1" w14:paraId="66E25D1E"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EBD8327" w14:textId="77777777" w:rsidR="004A02F1" w:rsidRDefault="004A02F1">
            <w:pPr>
              <w:rPr>
                <w:rFonts w:ascii="Aptos Narrow" w:hAnsi="Aptos Narrow"/>
                <w:color w:val="000000"/>
                <w:sz w:val="22"/>
                <w:szCs w:val="22"/>
              </w:rPr>
            </w:pPr>
            <w:r>
              <w:rPr>
                <w:rFonts w:ascii="Aptos Narrow" w:hAnsi="Aptos Narrow"/>
                <w:color w:val="000000"/>
                <w:sz w:val="22"/>
                <w:szCs w:val="22"/>
              </w:rPr>
              <w:t>Matplotlib</w:t>
            </w:r>
          </w:p>
        </w:tc>
        <w:tc>
          <w:tcPr>
            <w:tcW w:w="960" w:type="dxa"/>
            <w:tcBorders>
              <w:top w:val="nil"/>
              <w:left w:val="nil"/>
              <w:bottom w:val="single" w:sz="4" w:space="0" w:color="auto"/>
              <w:right w:val="single" w:sz="4" w:space="0" w:color="auto"/>
            </w:tcBorders>
            <w:noWrap/>
            <w:vAlign w:val="bottom"/>
            <w:hideMark/>
          </w:tcPr>
          <w:p w14:paraId="475D71C5" w14:textId="77777777" w:rsidR="004A02F1" w:rsidRDefault="004A02F1">
            <w:pPr>
              <w:rPr>
                <w:rFonts w:ascii="Aptos Narrow" w:hAnsi="Aptos Narrow"/>
                <w:color w:val="000000"/>
                <w:sz w:val="22"/>
                <w:szCs w:val="22"/>
              </w:rPr>
            </w:pPr>
            <w:r>
              <w:rPr>
                <w:rFonts w:ascii="Aptos Narrow" w:hAnsi="Aptos Narrow"/>
                <w:color w:val="000000"/>
                <w:sz w:val="22"/>
                <w:szCs w:val="22"/>
              </w:rPr>
              <w:t>3.11.1</w:t>
            </w:r>
          </w:p>
        </w:tc>
      </w:tr>
      <w:tr w:rsidR="004A02F1" w14:paraId="5632B044"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151B3DD7" w14:textId="77777777" w:rsidR="004A02F1" w:rsidRDefault="004A02F1">
            <w:pPr>
              <w:rPr>
                <w:rFonts w:ascii="Aptos Narrow" w:hAnsi="Aptos Narrow"/>
                <w:color w:val="000000"/>
                <w:sz w:val="22"/>
                <w:szCs w:val="22"/>
              </w:rPr>
            </w:pPr>
            <w:r>
              <w:rPr>
                <w:rFonts w:ascii="Aptos Narrow" w:hAnsi="Aptos Narrow"/>
                <w:color w:val="000000"/>
                <w:sz w:val="22"/>
                <w:szCs w:val="22"/>
              </w:rPr>
              <w:t>ColorThief</w:t>
            </w:r>
          </w:p>
        </w:tc>
        <w:tc>
          <w:tcPr>
            <w:tcW w:w="960" w:type="dxa"/>
            <w:tcBorders>
              <w:top w:val="nil"/>
              <w:left w:val="nil"/>
              <w:bottom w:val="single" w:sz="4" w:space="0" w:color="auto"/>
              <w:right w:val="single" w:sz="4" w:space="0" w:color="auto"/>
            </w:tcBorders>
            <w:noWrap/>
            <w:vAlign w:val="bottom"/>
            <w:hideMark/>
          </w:tcPr>
          <w:p w14:paraId="512010D6" w14:textId="77777777" w:rsidR="004A02F1" w:rsidRDefault="004A02F1">
            <w:pPr>
              <w:rPr>
                <w:rFonts w:ascii="Aptos Narrow" w:hAnsi="Aptos Narrow"/>
                <w:color w:val="000000"/>
                <w:sz w:val="22"/>
                <w:szCs w:val="22"/>
              </w:rPr>
            </w:pPr>
            <w:r>
              <w:rPr>
                <w:rFonts w:ascii="Aptos Narrow" w:hAnsi="Aptos Narrow"/>
                <w:color w:val="000000"/>
                <w:sz w:val="22"/>
                <w:szCs w:val="22"/>
              </w:rPr>
              <w:t>0.2.1</w:t>
            </w:r>
          </w:p>
        </w:tc>
      </w:tr>
      <w:tr w:rsidR="004A02F1" w14:paraId="4D82FF0B"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71A10854" w14:textId="77777777" w:rsidR="004A02F1" w:rsidRDefault="004A02F1">
            <w:pPr>
              <w:rPr>
                <w:rFonts w:ascii="Aptos Narrow" w:hAnsi="Aptos Narrow"/>
                <w:color w:val="000000"/>
                <w:sz w:val="22"/>
                <w:szCs w:val="22"/>
              </w:rPr>
            </w:pPr>
            <w:r>
              <w:rPr>
                <w:rFonts w:ascii="Aptos Narrow" w:hAnsi="Aptos Narrow"/>
                <w:color w:val="000000"/>
                <w:sz w:val="22"/>
                <w:szCs w:val="22"/>
              </w:rPr>
              <w:t>chardet</w:t>
            </w:r>
          </w:p>
        </w:tc>
        <w:tc>
          <w:tcPr>
            <w:tcW w:w="960" w:type="dxa"/>
            <w:tcBorders>
              <w:top w:val="nil"/>
              <w:left w:val="nil"/>
              <w:bottom w:val="single" w:sz="4" w:space="0" w:color="auto"/>
              <w:right w:val="single" w:sz="4" w:space="0" w:color="auto"/>
            </w:tcBorders>
            <w:noWrap/>
            <w:vAlign w:val="bottom"/>
            <w:hideMark/>
          </w:tcPr>
          <w:p w14:paraId="49C9605F" w14:textId="77777777" w:rsidR="004A02F1" w:rsidRDefault="004A02F1">
            <w:pPr>
              <w:rPr>
                <w:rFonts w:ascii="Aptos Narrow" w:hAnsi="Aptos Narrow"/>
                <w:color w:val="000000"/>
                <w:sz w:val="22"/>
                <w:szCs w:val="22"/>
              </w:rPr>
            </w:pPr>
            <w:r>
              <w:rPr>
                <w:rFonts w:ascii="Aptos Narrow" w:hAnsi="Aptos Narrow"/>
                <w:color w:val="000000"/>
                <w:sz w:val="22"/>
                <w:szCs w:val="22"/>
              </w:rPr>
              <w:t>7.4.3</w:t>
            </w:r>
          </w:p>
        </w:tc>
      </w:tr>
      <w:tr w:rsidR="004A02F1" w14:paraId="6CF4B2E0"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357F1D5E" w14:textId="77777777" w:rsidR="004A02F1" w:rsidRDefault="004A02F1">
            <w:pPr>
              <w:rPr>
                <w:rFonts w:ascii="Aptos Narrow" w:hAnsi="Aptos Narrow"/>
                <w:color w:val="000000"/>
                <w:sz w:val="22"/>
                <w:szCs w:val="22"/>
              </w:rPr>
            </w:pPr>
            <w:r>
              <w:rPr>
                <w:rFonts w:ascii="Aptos Narrow" w:hAnsi="Aptos Narrow"/>
                <w:color w:val="000000"/>
                <w:sz w:val="22"/>
                <w:szCs w:val="22"/>
              </w:rPr>
              <w:t>python-dotenv</w:t>
            </w:r>
          </w:p>
        </w:tc>
        <w:tc>
          <w:tcPr>
            <w:tcW w:w="960" w:type="dxa"/>
            <w:tcBorders>
              <w:top w:val="nil"/>
              <w:left w:val="nil"/>
              <w:bottom w:val="single" w:sz="4" w:space="0" w:color="auto"/>
              <w:right w:val="single" w:sz="4" w:space="0" w:color="auto"/>
            </w:tcBorders>
            <w:noWrap/>
            <w:vAlign w:val="bottom"/>
            <w:hideMark/>
          </w:tcPr>
          <w:p w14:paraId="689666DA" w14:textId="77777777" w:rsidR="004A02F1" w:rsidRDefault="004A02F1">
            <w:pPr>
              <w:rPr>
                <w:rFonts w:ascii="Aptos Narrow" w:hAnsi="Aptos Narrow"/>
                <w:color w:val="000000"/>
                <w:sz w:val="22"/>
                <w:szCs w:val="22"/>
              </w:rPr>
            </w:pPr>
            <w:r>
              <w:rPr>
                <w:rFonts w:ascii="Aptos Narrow" w:hAnsi="Aptos Narrow"/>
                <w:color w:val="000000"/>
                <w:sz w:val="22"/>
                <w:szCs w:val="22"/>
              </w:rPr>
              <w:t>1.2.2</w:t>
            </w:r>
          </w:p>
        </w:tc>
      </w:tr>
      <w:tr w:rsidR="004A02F1" w14:paraId="1FF228D4" w14:textId="77777777" w:rsidTr="005816A8">
        <w:trPr>
          <w:trHeight w:val="300"/>
          <w:jc w:val="center"/>
        </w:trPr>
        <w:tc>
          <w:tcPr>
            <w:tcW w:w="1760" w:type="dxa"/>
            <w:tcBorders>
              <w:top w:val="nil"/>
              <w:left w:val="single" w:sz="4" w:space="0" w:color="auto"/>
              <w:bottom w:val="single" w:sz="4" w:space="0" w:color="auto"/>
              <w:right w:val="single" w:sz="4" w:space="0" w:color="auto"/>
            </w:tcBorders>
            <w:noWrap/>
            <w:vAlign w:val="bottom"/>
            <w:hideMark/>
          </w:tcPr>
          <w:p w14:paraId="027F3AFB" w14:textId="77777777" w:rsidR="004A02F1" w:rsidRDefault="004A02F1">
            <w:pPr>
              <w:rPr>
                <w:rFonts w:ascii="Aptos Narrow" w:hAnsi="Aptos Narrow"/>
                <w:color w:val="000000"/>
                <w:sz w:val="22"/>
                <w:szCs w:val="22"/>
              </w:rPr>
            </w:pPr>
            <w:r>
              <w:rPr>
                <w:rFonts w:ascii="Aptos Narrow" w:hAnsi="Aptos Narrow"/>
                <w:color w:val="000000"/>
                <w:sz w:val="22"/>
                <w:szCs w:val="22"/>
              </w:rPr>
              <w:t>Markdown</w:t>
            </w:r>
          </w:p>
        </w:tc>
        <w:tc>
          <w:tcPr>
            <w:tcW w:w="960" w:type="dxa"/>
            <w:tcBorders>
              <w:top w:val="nil"/>
              <w:left w:val="nil"/>
              <w:bottom w:val="single" w:sz="4" w:space="0" w:color="auto"/>
              <w:right w:val="single" w:sz="4" w:space="0" w:color="auto"/>
            </w:tcBorders>
            <w:noWrap/>
            <w:vAlign w:val="bottom"/>
            <w:hideMark/>
          </w:tcPr>
          <w:p w14:paraId="66066F8C" w14:textId="77777777" w:rsidR="004A02F1" w:rsidRDefault="004A02F1">
            <w:pPr>
              <w:rPr>
                <w:rFonts w:ascii="Aptos Narrow" w:hAnsi="Aptos Narrow"/>
                <w:color w:val="000000"/>
                <w:sz w:val="22"/>
                <w:szCs w:val="22"/>
              </w:rPr>
            </w:pPr>
            <w:r>
              <w:rPr>
                <w:rFonts w:ascii="Aptos Narrow" w:hAnsi="Aptos Narrow"/>
                <w:color w:val="000000"/>
                <w:sz w:val="22"/>
                <w:szCs w:val="22"/>
              </w:rPr>
              <w:t>3.10.2</w:t>
            </w:r>
          </w:p>
        </w:tc>
      </w:tr>
    </w:tbl>
    <w:p w14:paraId="69ECCA2A" w14:textId="6B44E24D" w:rsidR="00217F4F" w:rsidRPr="00444212" w:rsidRDefault="00217F4F" w:rsidP="004A02F1">
      <w:pPr>
        <w:tabs>
          <w:tab w:val="left" w:pos="1480"/>
        </w:tabs>
        <w:rPr>
          <w:rStyle w:val="BodyText2Char"/>
          <w:rFonts w:ascii="Arial" w:eastAsiaTheme="minorEastAsia" w:hAnsi="Arial"/>
          <w:bCs w:val="0"/>
          <w:color w:val="000000" w:themeColor="text1"/>
        </w:rPr>
      </w:pPr>
    </w:p>
    <w:p w14:paraId="7A9B1C16" w14:textId="348173A1" w:rsidR="00F268D4" w:rsidRPr="005816A8" w:rsidRDefault="00A54C7F" w:rsidP="005816A8">
      <w:pPr>
        <w:pStyle w:val="Style2"/>
        <w:rPr>
          <w:bCs/>
          <w:szCs w:val="22"/>
        </w:rPr>
      </w:pPr>
      <w:bookmarkStart w:id="75" w:name="_Toc105440108"/>
      <w:bookmarkEnd w:id="69"/>
      <w:bookmarkEnd w:id="70"/>
      <w:r>
        <w:rPr>
          <w:rStyle w:val="BodyText2Char"/>
          <w:rFonts w:ascii="Arial" w:hAnsi="Arial"/>
          <w:sz w:val="22"/>
          <w:szCs w:val="22"/>
        </w:rPr>
        <w:t xml:space="preserve">Apache HTTPD </w:t>
      </w:r>
      <w:r w:rsidR="00025AB6" w:rsidRPr="00580F14">
        <w:rPr>
          <w:rStyle w:val="BodyText2Char"/>
          <w:rFonts w:ascii="Arial" w:hAnsi="Arial"/>
          <w:sz w:val="22"/>
          <w:szCs w:val="22"/>
        </w:rPr>
        <w:t>Configurations</w:t>
      </w:r>
      <w:bookmarkEnd w:id="75"/>
    </w:p>
    <w:p w14:paraId="2E2541B5" w14:textId="77777777" w:rsidR="00F268D4" w:rsidRP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
    <w:p w14:paraId="2296741A" w14:textId="77777777" w:rsidR="00F268D4" w:rsidRDefault="00F268D4" w:rsidP="00025AB6">
      <w:pPr>
        <w:rPr>
          <w:rFonts w:ascii="Arial" w:hAnsi="Arial" w:cs="Arial"/>
          <w:i/>
          <w:iCs/>
          <w:sz w:val="18"/>
          <w:szCs w:val="18"/>
        </w:rPr>
      </w:pPr>
    </w:p>
    <w:p w14:paraId="0CFB8803" w14:textId="38FD1E05" w:rsidR="00A54C7F" w:rsidRDefault="00A54C7F" w:rsidP="00A54C7F">
      <w:pPr>
        <w:pStyle w:val="Style2"/>
        <w:rPr>
          <w:rStyle w:val="BodyText2Char"/>
          <w:rFonts w:ascii="Arial" w:hAnsi="Arial"/>
          <w:sz w:val="22"/>
          <w:szCs w:val="22"/>
        </w:rPr>
      </w:pPr>
      <w:bookmarkStart w:id="76" w:name="_Toc105440109"/>
      <w:bookmarkStart w:id="77" w:name="OLE_LINK16"/>
      <w:bookmarkStart w:id="78" w:name="OLE_LINK17"/>
      <w:r w:rsidRPr="00A54C7F">
        <w:rPr>
          <w:rStyle w:val="BodyText2Char"/>
          <w:rFonts w:ascii="Arial" w:hAnsi="Arial"/>
          <w:sz w:val="22"/>
          <w:szCs w:val="22"/>
        </w:rPr>
        <w:t>Configure</w:t>
      </w:r>
      <w:r w:rsidRPr="00A54C7F">
        <w:rPr>
          <w:rFonts w:eastAsia="Andale Sans UI"/>
          <w:color w:val="auto"/>
          <w:sz w:val="20"/>
          <w:szCs w:val="20"/>
        </w:rPr>
        <w:t xml:space="preserve"> </w:t>
      </w:r>
      <w:r w:rsidRPr="00A54C7F">
        <w:rPr>
          <w:rStyle w:val="BodyText2Char"/>
          <w:rFonts w:ascii="Arial" w:hAnsi="Arial"/>
          <w:sz w:val="22"/>
          <w:szCs w:val="22"/>
        </w:rPr>
        <w:t>PostgreSQL Database</w:t>
      </w:r>
      <w:bookmarkEnd w:id="76"/>
    </w:p>
    <w:p w14:paraId="70D53608" w14:textId="233F06C0" w:rsidR="00F273B5" w:rsidRDefault="00F273B5" w:rsidP="00F273B5">
      <w:pPr>
        <w:pStyle w:val="Style2"/>
        <w:rPr>
          <w:rStyle w:val="BodyText2Char"/>
          <w:rFonts w:ascii="Arial" w:hAnsi="Arial"/>
          <w:sz w:val="22"/>
          <w:szCs w:val="22"/>
        </w:rPr>
      </w:pPr>
      <w:r w:rsidRPr="00A54C7F">
        <w:rPr>
          <w:rStyle w:val="BodyText2Char"/>
          <w:rFonts w:ascii="Arial" w:hAnsi="Arial"/>
          <w:sz w:val="22"/>
          <w:szCs w:val="22"/>
        </w:rPr>
        <w:t>Configure</w:t>
      </w:r>
      <w:r w:rsidRPr="00A54C7F">
        <w:rPr>
          <w:rFonts w:eastAsia="Andale Sans UI"/>
          <w:color w:val="auto"/>
          <w:sz w:val="20"/>
          <w:szCs w:val="20"/>
        </w:rPr>
        <w:t xml:space="preserve"> </w:t>
      </w:r>
      <w:r w:rsidR="00506805">
        <w:rPr>
          <w:rStyle w:val="BodyText2Char"/>
          <w:rFonts w:ascii="Arial" w:hAnsi="Arial"/>
          <w:sz w:val="22"/>
          <w:szCs w:val="22"/>
        </w:rPr>
        <w:t>Backend</w:t>
      </w:r>
      <w:r>
        <w:rPr>
          <w:rStyle w:val="BodyText2Char"/>
          <w:rFonts w:ascii="Arial" w:hAnsi="Arial"/>
          <w:sz w:val="22"/>
          <w:szCs w:val="22"/>
        </w:rPr>
        <w:t xml:space="preserve"> Service</w:t>
      </w:r>
    </w:p>
    <w:p w14:paraId="6827E9F6" w14:textId="6ADDEC1E" w:rsidR="00097972" w:rsidRPr="00561E4F" w:rsidRDefault="00506805" w:rsidP="00561E4F">
      <w:pPr>
        <w:pStyle w:val="Style2"/>
        <w:rPr>
          <w:rFonts w:eastAsia="Andale Sans UI"/>
          <w:b w:val="0"/>
          <w:color w:val="auto"/>
          <w:kern w:val="1"/>
          <w:sz w:val="20"/>
          <w:szCs w:val="20"/>
        </w:rPr>
      </w:pPr>
      <w:r w:rsidRPr="00A54C7F">
        <w:rPr>
          <w:rStyle w:val="BodyText2Char"/>
          <w:rFonts w:ascii="Arial" w:hAnsi="Arial"/>
          <w:sz w:val="22"/>
          <w:szCs w:val="22"/>
        </w:rPr>
        <w:t>Configure</w:t>
      </w:r>
      <w:r w:rsidRPr="00A54C7F">
        <w:rPr>
          <w:rFonts w:eastAsia="Andale Sans UI"/>
          <w:color w:val="auto"/>
          <w:sz w:val="20"/>
          <w:szCs w:val="20"/>
        </w:rPr>
        <w:t xml:space="preserve"> </w:t>
      </w:r>
      <w:r>
        <w:rPr>
          <w:rStyle w:val="BodyText2Char"/>
          <w:rFonts w:ascii="Arial" w:hAnsi="Arial"/>
          <w:sz w:val="22"/>
          <w:szCs w:val="22"/>
        </w:rPr>
        <w:t>Frontend</w:t>
      </w:r>
      <w:r>
        <w:rPr>
          <w:rStyle w:val="BodyText2Char"/>
          <w:rFonts w:ascii="Arial" w:hAnsi="Arial"/>
          <w:sz w:val="22"/>
          <w:szCs w:val="22"/>
        </w:rPr>
        <w:t xml:space="preserve"> Service</w:t>
      </w:r>
      <w:bookmarkStart w:id="79" w:name="_Toc485902815"/>
      <w:bookmarkStart w:id="80" w:name="_Toc22820922"/>
      <w:bookmarkEnd w:id="77"/>
      <w:bookmarkEnd w:id="78"/>
    </w:p>
    <w:bookmarkEnd w:id="79"/>
    <w:bookmarkEnd w:id="80"/>
    <w:p w14:paraId="0C4FF278" w14:textId="77777777" w:rsidR="006F0123" w:rsidRDefault="006F0123" w:rsidP="006F0123">
      <w:pPr>
        <w:pStyle w:val="Head2"/>
        <w:tabs>
          <w:tab w:val="clear" w:pos="792"/>
        </w:tabs>
        <w:suppressAutoHyphens/>
        <w:spacing w:before="0" w:line="100" w:lineRule="atLeast"/>
        <w:ind w:left="0" w:firstLine="0"/>
      </w:pPr>
    </w:p>
    <w:p w14:paraId="6C14CB61" w14:textId="77777777" w:rsidR="00025AB6" w:rsidRPr="00580F14" w:rsidRDefault="00025AB6" w:rsidP="00710AB5">
      <w:pPr>
        <w:pStyle w:val="Style1"/>
        <w:ind w:left="426"/>
      </w:pPr>
      <w:bookmarkStart w:id="81" w:name="_Toc485902816"/>
      <w:bookmarkStart w:id="82" w:name="_Toc22820923"/>
      <w:bookmarkStart w:id="83" w:name="_Toc105440116"/>
      <w:r w:rsidRPr="00580F14">
        <w:t>Un-</w:t>
      </w:r>
      <w:r w:rsidR="005B6B63">
        <w:t>I</w:t>
      </w:r>
      <w:r w:rsidRPr="00580F14">
        <w:t>nstallation Procedure</w:t>
      </w:r>
      <w:bookmarkEnd w:id="81"/>
      <w:bookmarkEnd w:id="82"/>
      <w:bookmarkEnd w:id="83"/>
    </w:p>
    <w:p w14:paraId="74CB39E7" w14:textId="4F325001" w:rsidR="00025AB6" w:rsidRPr="00580F14" w:rsidRDefault="00025AB6" w:rsidP="00F13095">
      <w:pPr>
        <w:pStyle w:val="Head2"/>
        <w:numPr>
          <w:ilvl w:val="0"/>
          <w:numId w:val="4"/>
        </w:numPr>
        <w:suppressAutoHyphens/>
        <w:spacing w:before="0" w:line="100" w:lineRule="atLeast"/>
        <w:ind w:left="1139" w:hanging="357"/>
        <w:rPr>
          <w:rFonts w:ascii="Arial" w:hAnsi="Arial" w:cs="Arial"/>
          <w:b w:val="0"/>
          <w:bCs/>
          <w:color w:val="000000"/>
          <w:sz w:val="20"/>
        </w:rPr>
      </w:pPr>
      <w:r w:rsidRPr="00580F14">
        <w:rPr>
          <w:rFonts w:ascii="Arial" w:hAnsi="Arial" w:cs="Arial"/>
          <w:b w:val="0"/>
          <w:bCs/>
          <w:color w:val="000000"/>
          <w:sz w:val="20"/>
        </w:rPr>
        <w:t xml:space="preserve">Uninstall Core services by killing the process of corresponding jar file using </w:t>
      </w:r>
      <w:r w:rsidR="00444212">
        <w:rPr>
          <w:rFonts w:ascii="Arial" w:hAnsi="Arial" w:cs="Arial"/>
          <w:b w:val="0"/>
          <w:bCs/>
          <w:color w:val="000000"/>
          <w:sz w:val="20"/>
        </w:rPr>
        <w:t xml:space="preserve">respective </w:t>
      </w:r>
      <w:r w:rsidRPr="00580F14">
        <w:rPr>
          <w:rFonts w:ascii="Arial" w:hAnsi="Arial" w:cs="Arial"/>
          <w:b w:val="0"/>
          <w:bCs/>
          <w:color w:val="000000"/>
          <w:sz w:val="20"/>
        </w:rPr>
        <w:t>process id.</w:t>
      </w:r>
    </w:p>
    <w:p w14:paraId="337941E3" w14:textId="41C00925" w:rsidR="00025AB6" w:rsidRPr="00580F14" w:rsidRDefault="00025AB6" w:rsidP="00F13095">
      <w:pPr>
        <w:pStyle w:val="Head2"/>
        <w:numPr>
          <w:ilvl w:val="0"/>
          <w:numId w:val="4"/>
        </w:numPr>
        <w:suppressAutoHyphens/>
        <w:spacing w:before="0" w:line="100" w:lineRule="atLeast"/>
        <w:ind w:left="1139" w:hanging="357"/>
        <w:rPr>
          <w:rFonts w:ascii="Arial" w:hAnsi="Arial" w:cs="Arial"/>
          <w:b w:val="0"/>
          <w:bCs/>
          <w:color w:val="000000"/>
          <w:sz w:val="20"/>
        </w:rPr>
      </w:pPr>
      <w:r w:rsidRPr="00580F14">
        <w:rPr>
          <w:rFonts w:ascii="Arial" w:hAnsi="Arial" w:cs="Arial"/>
          <w:b w:val="0"/>
          <w:bCs/>
          <w:color w:val="000000"/>
          <w:sz w:val="20"/>
        </w:rPr>
        <w:t>Uninstall UI-Module by removing the</w:t>
      </w:r>
      <w:r w:rsidR="00AD0009">
        <w:rPr>
          <w:rFonts w:ascii="Arial" w:hAnsi="Arial" w:cs="Arial"/>
          <w:b w:val="0"/>
          <w:bCs/>
          <w:color w:val="000000"/>
          <w:sz w:val="20"/>
        </w:rPr>
        <w:t xml:space="preserve"> </w:t>
      </w:r>
      <w:r w:rsidRPr="00580F14">
        <w:rPr>
          <w:rFonts w:ascii="Arial" w:hAnsi="Arial" w:cs="Arial"/>
          <w:b w:val="0"/>
          <w:bCs/>
          <w:color w:val="000000"/>
          <w:sz w:val="20"/>
        </w:rPr>
        <w:t>build folder from the deployed server.</w:t>
      </w:r>
    </w:p>
    <w:p w14:paraId="4DE17BC1" w14:textId="043A2D00" w:rsidR="00666C16" w:rsidRPr="00710AB5" w:rsidRDefault="00025AB6" w:rsidP="00F13095">
      <w:pPr>
        <w:pStyle w:val="Head2"/>
        <w:numPr>
          <w:ilvl w:val="0"/>
          <w:numId w:val="4"/>
        </w:numPr>
        <w:suppressAutoHyphens/>
        <w:spacing w:before="0" w:line="100" w:lineRule="atLeast"/>
        <w:ind w:left="1139" w:hanging="357"/>
        <w:rPr>
          <w:rFonts w:ascii="Arial" w:hAnsi="Arial" w:cs="Arial"/>
          <w:b w:val="0"/>
          <w:bCs/>
          <w:color w:val="000000"/>
          <w:sz w:val="20"/>
        </w:rPr>
      </w:pPr>
      <w:r w:rsidRPr="00580F14">
        <w:rPr>
          <w:rFonts w:ascii="Arial" w:hAnsi="Arial" w:cs="Arial"/>
          <w:b w:val="0"/>
          <w:bCs/>
          <w:color w:val="000000"/>
          <w:sz w:val="20"/>
        </w:rPr>
        <w:t>Uninstall Cognitive services by stopping the execution.</w:t>
      </w:r>
      <w:bookmarkStart w:id="84" w:name="_Toc66271064"/>
      <w:bookmarkStart w:id="85" w:name="_Toc75843013"/>
      <w:bookmarkStart w:id="86" w:name="_Toc53385271"/>
      <w:bookmarkStart w:id="87" w:name="_Toc53385855"/>
      <w:bookmarkEnd w:id="45"/>
      <w:bookmarkEnd w:id="46"/>
    </w:p>
    <w:p w14:paraId="5E55703B" w14:textId="77777777" w:rsidR="00AE7343" w:rsidRDefault="00886B9F" w:rsidP="007D597F">
      <w:pPr>
        <w:pStyle w:val="BodytextTCS"/>
        <w:ind w:left="568"/>
        <w:sectPr w:rsidR="00AE7343" w:rsidSect="001F253A">
          <w:headerReference w:type="even" r:id="rId18"/>
          <w:headerReference w:type="default" r:id="rId19"/>
          <w:footerReference w:type="even" r:id="rId20"/>
          <w:footerReference w:type="default" r:id="rId21"/>
          <w:headerReference w:type="first" r:id="rId22"/>
          <w:footerReference w:type="first" r:id="rId23"/>
          <w:pgSz w:w="12240" w:h="15840"/>
          <w:pgMar w:top="1122" w:right="1390" w:bottom="2330" w:left="1440" w:header="725" w:footer="959" w:gutter="0"/>
          <w:cols w:space="720"/>
        </w:sectPr>
      </w:pPr>
      <w:bookmarkStart w:id="88" w:name="_Toc219876673"/>
      <w:bookmarkStart w:id="89" w:name="_Toc70841116"/>
      <w:bookmarkEnd w:id="84"/>
      <w:bookmarkEnd w:id="85"/>
      <w:bookmarkEnd w:id="86"/>
      <w:bookmarkEnd w:id="87"/>
      <w:bookmarkEnd w:id="88"/>
      <w:r w:rsidRPr="00886B9F">
        <w:rPr>
          <w:rFonts w:ascii="Arial" w:hAnsi="Arial" w:cs="Arial"/>
        </w:rPr>
        <w:t xml:space="preserve"> </w:t>
      </w:r>
      <w:bookmarkEnd w:id="89"/>
    </w:p>
    <w:p w14:paraId="0EBF6E77" w14:textId="77777777" w:rsidR="00AE7343" w:rsidRDefault="001F253A" w:rsidP="00AE7343">
      <w:pPr>
        <w:spacing w:after="224" w:line="259" w:lineRule="auto"/>
      </w:pPr>
      <w:r>
        <w:rPr>
          <w:rFonts w:ascii="Calibri" w:eastAsia="Calibri" w:hAnsi="Calibri" w:cs="Calibri"/>
          <w:noProof/>
          <w:sz w:val="22"/>
        </w:rPr>
        <w:lastRenderedPageBreak/>
        <mc:AlternateContent>
          <mc:Choice Requires="wpg">
            <w:drawing>
              <wp:anchor distT="0" distB="0" distL="114300" distR="114300" simplePos="0" relativeHeight="251737088" behindDoc="0" locked="0" layoutInCell="1" allowOverlap="1" wp14:anchorId="59AE4D06" wp14:editId="0ECDC277">
                <wp:simplePos x="0" y="0"/>
                <wp:positionH relativeFrom="page">
                  <wp:posOffset>-2306</wp:posOffset>
                </wp:positionH>
                <wp:positionV relativeFrom="page">
                  <wp:posOffset>4445</wp:posOffset>
                </wp:positionV>
                <wp:extent cx="7764145" cy="1302385"/>
                <wp:effectExtent l="0" t="0" r="0" b="0"/>
                <wp:wrapTopAndBottom/>
                <wp:docPr id="23532" name="Group 23532"/>
                <wp:cNvGraphicFramePr/>
                <a:graphic xmlns:a="http://schemas.openxmlformats.org/drawingml/2006/main">
                  <a:graphicData uri="http://schemas.microsoft.com/office/word/2010/wordprocessingGroup">
                    <wpg:wgp>
                      <wpg:cNvGrpSpPr/>
                      <wpg:grpSpPr>
                        <a:xfrm>
                          <a:off x="0" y="0"/>
                          <a:ext cx="7764145" cy="1302385"/>
                          <a:chOff x="0" y="0"/>
                          <a:chExt cx="7764145" cy="1302385"/>
                        </a:xfrm>
                      </wpg:grpSpPr>
                      <wps:wsp>
                        <wps:cNvPr id="5778" name="Rectangle 5778"/>
                        <wps:cNvSpPr/>
                        <wps:spPr>
                          <a:xfrm>
                            <a:off x="908990" y="460439"/>
                            <a:ext cx="42236" cy="169502"/>
                          </a:xfrm>
                          <a:prstGeom prst="rect">
                            <a:avLst/>
                          </a:prstGeom>
                          <a:ln>
                            <a:noFill/>
                          </a:ln>
                        </wps:spPr>
                        <wps:txbx>
                          <w:txbxContent>
                            <w:p w14:paraId="1DAE545A" w14:textId="77777777" w:rsidR="00014E46" w:rsidRDefault="00014E46" w:rsidP="00AE7343">
                              <w:pPr>
                                <w:spacing w:after="160" w:line="259" w:lineRule="auto"/>
                              </w:pPr>
                              <w:r>
                                <w:rPr>
                                  <w:sz w:val="18"/>
                                </w:rPr>
                                <w:t xml:space="preserve"> </w:t>
                              </w:r>
                            </w:p>
                          </w:txbxContent>
                        </wps:txbx>
                        <wps:bodyPr horzOverflow="overflow" vert="horz" lIns="0" tIns="0" rIns="0" bIns="0" rtlCol="0">
                          <a:noAutofit/>
                        </wps:bodyPr>
                      </wps:wsp>
                      <pic:pic xmlns:pic="http://schemas.openxmlformats.org/drawingml/2006/picture">
                        <pic:nvPicPr>
                          <pic:cNvPr id="24136" name="Picture 24136"/>
                          <pic:cNvPicPr/>
                        </pic:nvPicPr>
                        <pic:blipFill>
                          <a:blip r:embed="rId24"/>
                          <a:stretch>
                            <a:fillRect/>
                          </a:stretch>
                        </pic:blipFill>
                        <pic:spPr>
                          <a:xfrm>
                            <a:off x="-2666" y="0"/>
                            <a:ext cx="7766304" cy="1301496"/>
                          </a:xfrm>
                          <a:prstGeom prst="rect">
                            <a:avLst/>
                          </a:prstGeom>
                        </pic:spPr>
                      </pic:pic>
                    </wpg:wgp>
                  </a:graphicData>
                </a:graphic>
              </wp:anchor>
            </w:drawing>
          </mc:Choice>
          <mc:Fallback>
            <w:pict>
              <v:group w14:anchorId="59AE4D06" id="Group 23532" o:spid="_x0000_s1029" style="position:absolute;margin-left:-.2pt;margin-top:.35pt;width:611.35pt;height:102.55pt;z-index:251737088;mso-position-horizontal-relative:page;mso-position-vertical-relative:page" coordsize="77641,13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">
                <v:rect id="Rectangle 5778" o:spid="_x0000_s1030" style="position:absolute;left:9089;top:4604;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" filled="f" stroked="f">
                  <v:textbox inset="0,0,0,0">
                    <w:txbxContent>
                      <w:p w14:paraId="1DAE545A" w14:textId="77777777" w:rsidR="00014E46" w:rsidRDefault="00014E46" w:rsidP="00AE7343">
                        <w:pPr>
                          <w:spacing w:after="160" w:line="259" w:lineRule="auto"/>
                        </w:pPr>
                        <w:r>
                          <w:rPr>
                            <w:sz w:val="18"/>
                          </w:rPr>
                          <w:t xml:space="preserve"> </w:t>
                        </w:r>
                      </w:p>
                    </w:txbxContent>
                  </v:textbox>
                </v:rect>
                <v:shape id="Picture 24136" o:spid="_x0000_s1031" type="#_x0000_t75" style="position:absolute;left:-26;width:77662;height:13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">
                  <v:imagedata r:id="rId25" o:title=""/>
                </v:shape>
                <w10:wrap type="topAndBottom" anchorx="page" anchory="page"/>
              </v:group>
            </w:pict>
          </mc:Fallback>
        </mc:AlternateContent>
      </w:r>
      <w:r w:rsidR="00AE7343">
        <w:rPr>
          <w:rFonts w:ascii="Calibri" w:eastAsia="Calibri" w:hAnsi="Calibri" w:cs="Calibri"/>
          <w:sz w:val="22"/>
        </w:rPr>
        <w:t xml:space="preserve"> </w:t>
      </w:r>
    </w:p>
    <w:p w14:paraId="60FD7557" w14:textId="77777777" w:rsidR="00AE7343" w:rsidRDefault="00AE7343" w:rsidP="00AE7343">
      <w:pPr>
        <w:pStyle w:val="Heading2"/>
        <w:tabs>
          <w:tab w:val="center" w:pos="1843"/>
        </w:tabs>
        <w:spacing w:after="226"/>
        <w:ind w:left="0" w:firstLine="0"/>
      </w:pPr>
      <w:r>
        <w:rPr>
          <w:b w:val="0"/>
          <w:color w:val="000000"/>
          <w:sz w:val="20"/>
        </w:rPr>
        <w:t xml:space="preserve"> </w:t>
      </w:r>
      <w:r>
        <w:rPr>
          <w:b w:val="0"/>
          <w:color w:val="000000"/>
          <w:sz w:val="20"/>
        </w:rPr>
        <w:tab/>
      </w:r>
      <w:bookmarkStart w:id="90" w:name="_Toc105440117"/>
      <w:r>
        <w:rPr>
          <w:rFonts w:ascii="Calibri" w:eastAsia="Calibri" w:hAnsi="Calibri" w:cs="Calibri"/>
          <w:color w:val="000000"/>
          <w:sz w:val="18"/>
        </w:rPr>
        <w:t>About Tata Consultancy Services Ltd (TCS)</w:t>
      </w:r>
      <w:bookmarkEnd w:id="90"/>
      <w:r>
        <w:rPr>
          <w:rFonts w:ascii="Calibri" w:eastAsia="Calibri" w:hAnsi="Calibri" w:cs="Calibri"/>
          <w:b w:val="0"/>
          <w:color w:val="606062"/>
          <w:sz w:val="18"/>
        </w:rPr>
        <w:t xml:space="preserve"> </w:t>
      </w:r>
    </w:p>
    <w:p w14:paraId="768B6797" w14:textId="77777777" w:rsidR="00AE7343" w:rsidRDefault="00AE7343" w:rsidP="00AE7343">
      <w:pPr>
        <w:spacing w:after="208" w:line="268" w:lineRule="auto"/>
        <w:ind w:left="276" w:right="2283"/>
      </w:pPr>
      <w:r>
        <w:rPr>
          <w:rFonts w:ascii="Calibri" w:eastAsia="Calibri" w:hAnsi="Calibri" w:cs="Calibri"/>
          <w:color w:val="606062"/>
          <w:sz w:val="18"/>
        </w:rPr>
        <w:t xml:space="preserve">Tata Consultancy Services is an IT services, consulting and business solutions organization that delivers real results to global business, ensuring a level of certainty no other firm can match. TCS offers a consulting-led, integrated portfolio of IT and IT-enabled infrastructure, engineering and assurance services. This is delivered through its unique Global Network Delivery Model TM, recognized as the benchmark of excellence in software development. A part of the Tata Group, India’s largest industrial conglomerate, TCS has a global footprint and is listed on the National Stock Exchange and Bombay Stock Exchange in India. </w:t>
      </w:r>
    </w:p>
    <w:p w14:paraId="5D11F5A7" w14:textId="77777777" w:rsidR="00AE7343" w:rsidRDefault="00AE7343" w:rsidP="00AE7343">
      <w:pPr>
        <w:spacing w:after="208" w:line="268" w:lineRule="auto"/>
        <w:ind w:left="276" w:right="2283"/>
      </w:pPr>
      <w:r>
        <w:rPr>
          <w:rFonts w:ascii="Calibri" w:eastAsia="Calibri" w:hAnsi="Calibri" w:cs="Calibri"/>
          <w:color w:val="606062"/>
          <w:sz w:val="18"/>
        </w:rPr>
        <w:t xml:space="preserve">For more information, visit us at </w:t>
      </w:r>
      <w:r>
        <w:rPr>
          <w:rFonts w:ascii="Calibri" w:eastAsia="Calibri" w:hAnsi="Calibri" w:cs="Calibri"/>
          <w:b/>
          <w:sz w:val="18"/>
        </w:rPr>
        <w:t>www.tcs.com</w:t>
      </w:r>
      <w:r>
        <w:rPr>
          <w:rFonts w:ascii="Calibri" w:eastAsia="Calibri" w:hAnsi="Calibri" w:cs="Calibri"/>
          <w:color w:val="606062"/>
          <w:sz w:val="18"/>
        </w:rPr>
        <w:t xml:space="preserve">. </w:t>
      </w:r>
    </w:p>
    <w:p w14:paraId="1509F3CB" w14:textId="77777777" w:rsidR="00AE7343" w:rsidRDefault="00AE7343" w:rsidP="00AE7343">
      <w:pPr>
        <w:spacing w:after="262" w:line="259" w:lineRule="auto"/>
        <w:ind w:left="281"/>
      </w:pPr>
      <w:r>
        <w:rPr>
          <w:rFonts w:ascii="Calibri" w:eastAsia="Calibri" w:hAnsi="Calibri" w:cs="Calibri"/>
          <w:color w:val="606062"/>
          <w:sz w:val="18"/>
        </w:rPr>
        <w:t xml:space="preserve"> </w:t>
      </w:r>
    </w:p>
    <w:p w14:paraId="39DA6A58" w14:textId="77777777" w:rsidR="00AE7343" w:rsidRDefault="00AE7343" w:rsidP="00AE7343">
      <w:pPr>
        <w:spacing w:after="60" w:line="259" w:lineRule="auto"/>
        <w:ind w:left="276"/>
      </w:pPr>
      <w:r>
        <w:rPr>
          <w:rFonts w:ascii="Calibri" w:eastAsia="Calibri" w:hAnsi="Calibri" w:cs="Calibri"/>
          <w:b/>
          <w:color w:val="307EC1"/>
          <w:sz w:val="23"/>
        </w:rPr>
        <w:t xml:space="preserve">IT Services </w:t>
      </w:r>
    </w:p>
    <w:p w14:paraId="0B2E8345" w14:textId="77777777" w:rsidR="00AE7343" w:rsidRDefault="00AE7343" w:rsidP="00AE7343">
      <w:pPr>
        <w:spacing w:after="60" w:line="259" w:lineRule="auto"/>
        <w:ind w:left="276"/>
      </w:pPr>
      <w:r>
        <w:rPr>
          <w:rFonts w:ascii="Calibri" w:eastAsia="Calibri" w:hAnsi="Calibri" w:cs="Calibri"/>
          <w:b/>
          <w:color w:val="307EC1"/>
          <w:sz w:val="23"/>
        </w:rPr>
        <w:t xml:space="preserve">Business Solutions </w:t>
      </w:r>
    </w:p>
    <w:p w14:paraId="126EA49E" w14:textId="77777777" w:rsidR="00AE7343" w:rsidRDefault="00AE7343" w:rsidP="00AE7343">
      <w:pPr>
        <w:spacing w:line="259" w:lineRule="auto"/>
        <w:ind w:left="276"/>
      </w:pPr>
      <w:r>
        <w:rPr>
          <w:rFonts w:ascii="Calibri" w:eastAsia="Calibri" w:hAnsi="Calibri" w:cs="Calibri"/>
          <w:b/>
          <w:color w:val="307EC1"/>
          <w:sz w:val="23"/>
        </w:rPr>
        <w:t>Outsourcing</w:t>
      </w:r>
      <w:r>
        <w:rPr>
          <w:sz w:val="12"/>
        </w:rPr>
        <w:t xml:space="preserve"> </w:t>
      </w:r>
    </w:p>
    <w:p w14:paraId="39ADFDDE" w14:textId="77777777" w:rsidR="00AE7343" w:rsidRDefault="00AE7343" w:rsidP="00AE7343">
      <w:pPr>
        <w:spacing w:after="53" w:line="259" w:lineRule="auto"/>
        <w:ind w:left="281"/>
      </w:pPr>
      <w:r>
        <w:rPr>
          <w:sz w:val="12"/>
        </w:rPr>
        <w:t xml:space="preserve"> </w:t>
      </w:r>
    </w:p>
    <w:p w14:paraId="62F0F787" w14:textId="77777777" w:rsidR="00AE7343" w:rsidRPr="00AE7343" w:rsidRDefault="00AE7343" w:rsidP="00AE7343">
      <w:pPr>
        <w:spacing w:line="257" w:lineRule="auto"/>
        <w:ind w:left="281" w:right="2171"/>
        <w:rPr>
          <w:rFonts w:ascii="Arial" w:hAnsi="Arial" w:cs="Arial"/>
        </w:rPr>
      </w:pPr>
      <w:r w:rsidRPr="00AE7343">
        <w:rPr>
          <w:rFonts w:ascii="Arial" w:hAnsi="Arial" w:cs="Arial"/>
          <w:sz w:val="12"/>
        </w:rPr>
        <w:t>All content/information present here is the exclusive property of Tata Consultancy Services Limited (TCS). The content/information contained here is correct at the time of publishing. No material from here may be copied, modified, reproduced, republished, uploaded, transmitted, posted or distributed in any form without prior written permission from TCS. Unauthorized use of the content/information appearing here may violate copyright, trademark and other applicable laws, and could result in criminal or civil penalties.  Copyright © 2014 Tata Consultancy Services Limited</w:t>
      </w:r>
      <w:r w:rsidRPr="00AE7343">
        <w:rPr>
          <w:rFonts w:ascii="Arial" w:eastAsia="Calibri" w:hAnsi="Arial" w:cs="Arial"/>
          <w:sz w:val="22"/>
        </w:rPr>
        <w:t xml:space="preserve"> </w:t>
      </w:r>
    </w:p>
    <w:p w14:paraId="5154D3A1" w14:textId="77777777" w:rsidR="00AE7343" w:rsidRDefault="00AE7343">
      <w:pPr>
        <w:rPr>
          <w:rFonts w:ascii="Arial" w:hAnsi="Arial" w:cs="Arial"/>
        </w:rPr>
      </w:pPr>
    </w:p>
    <w:p w14:paraId="3E479C4F" w14:textId="77777777" w:rsidR="001F253A" w:rsidRPr="001F253A" w:rsidRDefault="001F253A" w:rsidP="001F253A">
      <w:pPr>
        <w:rPr>
          <w:rFonts w:ascii="Arial" w:hAnsi="Arial" w:cs="Arial"/>
        </w:rPr>
      </w:pPr>
    </w:p>
    <w:p w14:paraId="5C444DDA" w14:textId="77777777" w:rsidR="001F253A" w:rsidRPr="001F253A" w:rsidRDefault="001F253A" w:rsidP="001F253A">
      <w:pPr>
        <w:rPr>
          <w:rFonts w:ascii="Arial" w:hAnsi="Arial" w:cs="Arial"/>
        </w:rPr>
      </w:pPr>
    </w:p>
    <w:p w14:paraId="436B8527" w14:textId="77777777" w:rsidR="001F253A" w:rsidRPr="001F253A" w:rsidRDefault="001F253A" w:rsidP="001F253A">
      <w:pPr>
        <w:rPr>
          <w:rFonts w:ascii="Arial" w:hAnsi="Arial" w:cs="Arial"/>
        </w:rPr>
      </w:pPr>
    </w:p>
    <w:p w14:paraId="0EE004A9" w14:textId="77777777" w:rsidR="001F253A" w:rsidRPr="001F253A" w:rsidRDefault="001F253A" w:rsidP="001F253A">
      <w:pPr>
        <w:rPr>
          <w:rFonts w:ascii="Arial" w:hAnsi="Arial" w:cs="Arial"/>
        </w:rPr>
      </w:pPr>
    </w:p>
    <w:p w14:paraId="431F728E" w14:textId="77777777" w:rsidR="001F253A" w:rsidRPr="001F253A" w:rsidRDefault="001F253A" w:rsidP="001F253A">
      <w:pPr>
        <w:rPr>
          <w:rFonts w:ascii="Arial" w:hAnsi="Arial" w:cs="Arial"/>
        </w:rPr>
      </w:pPr>
    </w:p>
    <w:p w14:paraId="287A7D0A" w14:textId="77777777" w:rsidR="001F253A" w:rsidRPr="001F253A" w:rsidRDefault="001F253A" w:rsidP="001F253A">
      <w:pPr>
        <w:rPr>
          <w:rFonts w:ascii="Arial" w:hAnsi="Arial" w:cs="Arial"/>
        </w:rPr>
      </w:pPr>
    </w:p>
    <w:p w14:paraId="7E1BBF19" w14:textId="77777777" w:rsidR="001F253A" w:rsidRPr="001F253A" w:rsidRDefault="001F253A" w:rsidP="001F253A">
      <w:pPr>
        <w:rPr>
          <w:rFonts w:ascii="Arial" w:hAnsi="Arial" w:cs="Arial"/>
        </w:rPr>
      </w:pPr>
    </w:p>
    <w:p w14:paraId="097F1374" w14:textId="77777777" w:rsidR="001F253A" w:rsidRPr="001F253A" w:rsidRDefault="001F253A" w:rsidP="001F253A">
      <w:pPr>
        <w:rPr>
          <w:rFonts w:ascii="Arial" w:hAnsi="Arial" w:cs="Arial"/>
        </w:rPr>
      </w:pPr>
    </w:p>
    <w:p w14:paraId="6B19F5DF" w14:textId="77777777" w:rsidR="001F253A" w:rsidRPr="001F253A" w:rsidRDefault="001F253A" w:rsidP="001F253A">
      <w:pPr>
        <w:rPr>
          <w:rFonts w:ascii="Arial" w:hAnsi="Arial" w:cs="Arial"/>
        </w:rPr>
      </w:pPr>
    </w:p>
    <w:p w14:paraId="5DFA56B5" w14:textId="77777777" w:rsidR="001F253A" w:rsidRPr="001F253A" w:rsidRDefault="001F253A" w:rsidP="001F253A">
      <w:pPr>
        <w:rPr>
          <w:rFonts w:ascii="Arial" w:hAnsi="Arial" w:cs="Arial"/>
        </w:rPr>
      </w:pPr>
    </w:p>
    <w:p w14:paraId="67DD50C4" w14:textId="77777777" w:rsidR="001F253A" w:rsidRPr="001F253A" w:rsidRDefault="001F253A" w:rsidP="001F253A">
      <w:pPr>
        <w:rPr>
          <w:rFonts w:ascii="Arial" w:hAnsi="Arial" w:cs="Arial"/>
        </w:rPr>
      </w:pPr>
    </w:p>
    <w:p w14:paraId="30706870" w14:textId="77777777" w:rsidR="001F253A" w:rsidRPr="001F253A" w:rsidRDefault="001F253A" w:rsidP="001F253A">
      <w:pPr>
        <w:rPr>
          <w:rFonts w:ascii="Arial" w:hAnsi="Arial" w:cs="Arial"/>
        </w:rPr>
      </w:pPr>
    </w:p>
    <w:p w14:paraId="6363667B" w14:textId="77777777" w:rsidR="001F253A" w:rsidRPr="001F253A" w:rsidRDefault="001F253A" w:rsidP="001F253A">
      <w:pPr>
        <w:rPr>
          <w:rFonts w:ascii="Arial" w:hAnsi="Arial" w:cs="Arial"/>
        </w:rPr>
      </w:pPr>
    </w:p>
    <w:p w14:paraId="775F55B2" w14:textId="77777777" w:rsidR="001F253A" w:rsidRPr="001F253A" w:rsidRDefault="001F253A" w:rsidP="001F253A">
      <w:pPr>
        <w:rPr>
          <w:rFonts w:ascii="Arial" w:hAnsi="Arial" w:cs="Arial"/>
        </w:rPr>
      </w:pPr>
    </w:p>
    <w:p w14:paraId="1F6785C7" w14:textId="77777777" w:rsidR="001F253A" w:rsidRPr="001F253A" w:rsidRDefault="001F253A" w:rsidP="001F253A">
      <w:pPr>
        <w:rPr>
          <w:rFonts w:ascii="Arial" w:hAnsi="Arial" w:cs="Arial"/>
        </w:rPr>
      </w:pPr>
    </w:p>
    <w:p w14:paraId="6183DD5C" w14:textId="77777777" w:rsidR="001F253A" w:rsidRPr="001F253A" w:rsidRDefault="001F253A" w:rsidP="001F253A">
      <w:pPr>
        <w:rPr>
          <w:rFonts w:ascii="Arial" w:hAnsi="Arial" w:cs="Arial"/>
        </w:rPr>
      </w:pPr>
    </w:p>
    <w:p w14:paraId="1AD009DC" w14:textId="77777777" w:rsidR="001F253A" w:rsidRPr="001F253A" w:rsidRDefault="001F253A" w:rsidP="001F253A">
      <w:pPr>
        <w:rPr>
          <w:rFonts w:ascii="Arial" w:hAnsi="Arial" w:cs="Arial"/>
        </w:rPr>
      </w:pPr>
    </w:p>
    <w:p w14:paraId="3A1704EE" w14:textId="77777777" w:rsidR="001F253A" w:rsidRPr="001F253A" w:rsidRDefault="001F253A" w:rsidP="001F253A">
      <w:pPr>
        <w:rPr>
          <w:rFonts w:ascii="Arial" w:hAnsi="Arial" w:cs="Arial"/>
        </w:rPr>
      </w:pPr>
    </w:p>
    <w:p w14:paraId="2024E74B" w14:textId="77777777" w:rsidR="001F253A" w:rsidRPr="001F253A" w:rsidRDefault="001F253A" w:rsidP="001F253A">
      <w:pPr>
        <w:rPr>
          <w:rFonts w:ascii="Arial" w:hAnsi="Arial" w:cs="Arial"/>
        </w:rPr>
      </w:pPr>
    </w:p>
    <w:p w14:paraId="42C9F100" w14:textId="77777777" w:rsidR="001F253A" w:rsidRPr="001F253A" w:rsidRDefault="001F253A" w:rsidP="001F253A">
      <w:pPr>
        <w:rPr>
          <w:rFonts w:ascii="Arial" w:hAnsi="Arial" w:cs="Arial"/>
        </w:rPr>
      </w:pPr>
    </w:p>
    <w:p w14:paraId="582F7526" w14:textId="77777777" w:rsidR="001F253A" w:rsidRPr="001F253A" w:rsidRDefault="001F253A" w:rsidP="001F253A">
      <w:pPr>
        <w:rPr>
          <w:rFonts w:ascii="Arial" w:hAnsi="Arial" w:cs="Arial"/>
        </w:rPr>
      </w:pPr>
    </w:p>
    <w:p w14:paraId="2FAE1F14" w14:textId="77777777" w:rsidR="001F253A" w:rsidRPr="001F253A" w:rsidRDefault="001F253A" w:rsidP="001F253A">
      <w:pPr>
        <w:rPr>
          <w:rFonts w:ascii="Arial" w:hAnsi="Arial" w:cs="Arial"/>
        </w:rPr>
      </w:pPr>
    </w:p>
    <w:p w14:paraId="45EB07CD" w14:textId="77777777" w:rsidR="001F253A" w:rsidRPr="001F253A" w:rsidRDefault="001F253A" w:rsidP="001F253A">
      <w:pPr>
        <w:rPr>
          <w:rFonts w:ascii="Arial" w:hAnsi="Arial" w:cs="Arial"/>
        </w:rPr>
      </w:pPr>
    </w:p>
    <w:p w14:paraId="64970C87" w14:textId="77777777" w:rsidR="001F253A" w:rsidRPr="001F253A" w:rsidRDefault="001F253A" w:rsidP="001F253A">
      <w:pPr>
        <w:rPr>
          <w:rFonts w:ascii="Arial" w:hAnsi="Arial" w:cs="Arial"/>
        </w:rPr>
      </w:pPr>
    </w:p>
    <w:p w14:paraId="11C874B5" w14:textId="77777777" w:rsidR="001F253A" w:rsidRDefault="001F253A" w:rsidP="001F253A">
      <w:pPr>
        <w:rPr>
          <w:rFonts w:ascii="Arial" w:hAnsi="Arial" w:cs="Arial"/>
        </w:rPr>
      </w:pPr>
    </w:p>
    <w:p w14:paraId="5231F92D" w14:textId="77777777" w:rsidR="001F253A" w:rsidRPr="001F253A" w:rsidRDefault="001F253A" w:rsidP="001F253A">
      <w:pPr>
        <w:tabs>
          <w:tab w:val="left" w:pos="2286"/>
        </w:tabs>
        <w:rPr>
          <w:rFonts w:ascii="Arial" w:hAnsi="Arial" w:cs="Arial"/>
        </w:rPr>
      </w:pPr>
      <w:r>
        <w:rPr>
          <w:rFonts w:ascii="Arial" w:hAnsi="Arial" w:cs="Arial"/>
        </w:rPr>
        <w:tab/>
      </w:r>
    </w:p>
    <w:sectPr w:rsidR="001F253A" w:rsidRPr="001F253A">
      <w:headerReference w:type="even" r:id="rId26"/>
      <w:headerReference w:type="default" r:id="rId27"/>
      <w:footerReference w:type="default" r:id="rId28"/>
      <w:headerReference w:type="first" r:id="rId2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6BF9" w14:textId="77777777" w:rsidR="00CD7CA2" w:rsidRDefault="00CD7CA2" w:rsidP="00C26F3C">
      <w:r>
        <w:separator/>
      </w:r>
    </w:p>
  </w:endnote>
  <w:endnote w:type="continuationSeparator" w:id="0">
    <w:p w14:paraId="346B15D0" w14:textId="77777777" w:rsidR="00CD7CA2" w:rsidRDefault="00CD7CA2" w:rsidP="00C26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Segoe UI"/>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ndale Sans UI">
    <w:altName w:val="Arial Unicode MS"/>
    <w:charset w:val="00"/>
    <w:family w:val="auto"/>
    <w:pitch w:val="variable"/>
  </w:font>
  <w:font w:name="Arial Bold">
    <w:altName w:val="Arial"/>
    <w:panose1 w:val="020B0704020202020204"/>
    <w:charset w:val="00"/>
    <w:family w:val="roman"/>
    <w:pitch w:val="variable"/>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B98C" w14:textId="77777777" w:rsidR="00014E46" w:rsidRDefault="00014E46">
    <w:pPr>
      <w:spacing w:after="288" w:line="259" w:lineRule="auto"/>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1310773" wp14:editId="60F7A436">
              <wp:simplePos x="0" y="0"/>
              <wp:positionH relativeFrom="page">
                <wp:posOffset>781812</wp:posOffset>
              </wp:positionH>
              <wp:positionV relativeFrom="page">
                <wp:posOffset>8950147</wp:posOffset>
              </wp:positionV>
              <wp:extent cx="6109145" cy="399593"/>
              <wp:effectExtent l="0" t="0" r="0" b="0"/>
              <wp:wrapSquare wrapText="bothSides"/>
              <wp:docPr id="24199" name="Group 24199"/>
              <wp:cNvGraphicFramePr/>
              <a:graphic xmlns:a="http://schemas.openxmlformats.org/drawingml/2006/main">
                <a:graphicData uri="http://schemas.microsoft.com/office/word/2010/wordprocessingGroup">
                  <wpg:wgp>
                    <wpg:cNvGrpSpPr/>
                    <wpg:grpSpPr>
                      <a:xfrm>
                        <a:off x="0" y="0"/>
                        <a:ext cx="6109145" cy="399593"/>
                        <a:chOff x="0" y="0"/>
                        <a:chExt cx="6109145" cy="399593"/>
                      </a:xfrm>
                    </wpg:grpSpPr>
                    <pic:pic xmlns:pic="http://schemas.openxmlformats.org/drawingml/2006/picture">
                      <pic:nvPicPr>
                        <pic:cNvPr id="24200" name="Picture 24200"/>
                        <pic:cNvPicPr/>
                      </pic:nvPicPr>
                      <pic:blipFill>
                        <a:blip r:embed="rId1"/>
                        <a:stretch>
                          <a:fillRect/>
                        </a:stretch>
                      </pic:blipFill>
                      <pic:spPr>
                        <a:xfrm>
                          <a:off x="4242308" y="350062"/>
                          <a:ext cx="1497330" cy="49530"/>
                        </a:xfrm>
                        <a:prstGeom prst="rect">
                          <a:avLst/>
                        </a:prstGeom>
                      </pic:spPr>
                    </pic:pic>
                    <wps:wsp>
                      <wps:cNvPr id="25327" name="Shape 25327"/>
                      <wps:cNvSpPr/>
                      <wps:spPr>
                        <a:xfrm>
                          <a:off x="0" y="0"/>
                          <a:ext cx="6095747" cy="9144"/>
                        </a:xfrm>
                        <a:custGeom>
                          <a:avLst/>
                          <a:gdLst/>
                          <a:ahLst/>
                          <a:cxnLst/>
                          <a:rect l="0" t="0" r="0" b="0"/>
                          <a:pathLst>
                            <a:path w="6095747" h="9144">
                              <a:moveTo>
                                <a:pt x="0" y="0"/>
                              </a:moveTo>
                              <a:lnTo>
                                <a:pt x="6095747" y="0"/>
                              </a:lnTo>
                              <a:lnTo>
                                <a:pt x="60957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02" name="Rectangle 24202"/>
                      <wps:cNvSpPr/>
                      <wps:spPr>
                        <a:xfrm>
                          <a:off x="6077458" y="33527"/>
                          <a:ext cx="42144" cy="189937"/>
                        </a:xfrm>
                        <a:prstGeom prst="rect">
                          <a:avLst/>
                        </a:prstGeom>
                        <a:ln>
                          <a:noFill/>
                        </a:ln>
                      </wps:spPr>
                      <wps:txbx>
                        <w:txbxContent>
                          <w:p w14:paraId="1DFFFBE2" w14:textId="77777777" w:rsidR="00014E46" w:rsidRDefault="00014E46">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51310773" id="Group 24199" o:spid="_x0000_s1032" style="position:absolute;left:0;text-align:left;margin-left:61.55pt;margin-top:704.75pt;width:481.05pt;height:31.45pt;z-index:251664384;mso-position-horizontal-relative:page;mso-position-vertical-relative:page" coordsize="61091,39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00" o:spid="_x0000_s1033" type="#_x0000_t75" style="position:absolute;left:42423;top:3500;width:14973;height: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">
                <v:imagedata r:id="rId2" o:title=""/>
              </v:shape>
              <v:shape id="Shape 25327" o:spid="_x0000_s1034" style="position:absolute;width:60957;height:91;visibility:visible;mso-wrap-style:square;v-text-anchor:top" coordsize="60957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" path="m,l6095747,r,9144l,9144,,e" fillcolor="black" stroked="f" strokeweight="0">
                <v:stroke miterlimit="83231f" joinstyle="miter"/>
                <v:path arrowok="t" textboxrect="0,0,6095747,9144"/>
              </v:shape>
              <v:rect id="Rectangle 24202" o:spid="_x0000_s1035" style="position:absolute;left:60774;top:33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" filled="f" stroked="f">
                <v:textbox inset="0,0,0,0">
                  <w:txbxContent>
                    <w:p w14:paraId="1DFFFBE2" w14:textId="77777777" w:rsidR="00014E46" w:rsidRDefault="00014E46">
                      <w:pPr>
                        <w:spacing w:after="160" w:line="259" w:lineRule="auto"/>
                      </w:pPr>
                      <w:r>
                        <w:rPr>
                          <w:rFonts w:ascii="Calibri" w:eastAsia="Calibri" w:hAnsi="Calibri" w:cs="Calibri"/>
                          <w:sz w:val="22"/>
                        </w:rPr>
                        <w:t xml:space="preserve"> </w:t>
                      </w:r>
                    </w:p>
                  </w:txbxContent>
                </v:textbox>
              </v:rect>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18"/>
      </w:rPr>
      <w:t>2</w:t>
    </w:r>
    <w:r>
      <w:rPr>
        <w:sz w:val="18"/>
      </w:rPr>
      <w:fldChar w:fldCharType="end"/>
    </w:r>
    <w:r>
      <w:rPr>
        <w:sz w:val="18"/>
      </w:rPr>
      <w:t xml:space="preserve"> </w:t>
    </w:r>
  </w:p>
  <w:p w14:paraId="28771397" w14:textId="77777777" w:rsidR="00014E46" w:rsidRDefault="00014E46">
    <w:pPr>
      <w:tabs>
        <w:tab w:val="center" w:pos="2160"/>
        <w:tab w:val="center" w:pos="2881"/>
        <w:tab w:val="center" w:pos="3601"/>
        <w:tab w:val="center" w:pos="4321"/>
        <w:tab w:val="center" w:pos="5041"/>
        <w:tab w:val="center" w:pos="5761"/>
        <w:tab w:val="center" w:pos="6481"/>
        <w:tab w:val="center" w:pos="7201"/>
        <w:tab w:val="center" w:pos="7922"/>
        <w:tab w:val="center" w:pos="8642"/>
        <w:tab w:val="center" w:pos="9362"/>
      </w:tabs>
      <w:spacing w:after="551" w:line="259" w:lineRule="auto"/>
    </w:pPr>
    <w:r>
      <w:rPr>
        <w:b/>
      </w:rPr>
      <w:t xml:space="preserve">TCS Confidential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7B3758A0" w14:textId="77777777" w:rsidR="00014E46" w:rsidRDefault="00014E46">
    <w:pPr>
      <w:spacing w:line="259" w:lineRule="auto"/>
      <w:ind w:right="-51"/>
      <w:jc w:val="righ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9EF0" w14:textId="77777777" w:rsidR="00014E46" w:rsidRDefault="00014E46">
    <w:pPr>
      <w:spacing w:after="288" w:line="259" w:lineRule="auto"/>
      <w:jc w:val="right"/>
    </w:pPr>
    <w:r>
      <w:rPr>
        <w:sz w:val="20"/>
      </w:rPr>
      <w:fldChar w:fldCharType="begin"/>
    </w:r>
    <w:r>
      <w:instrText xml:space="preserve"> PAGE   \* MERGEFORMAT </w:instrText>
    </w:r>
    <w:r>
      <w:rPr>
        <w:sz w:val="20"/>
      </w:rPr>
      <w:fldChar w:fldCharType="separate"/>
    </w:r>
    <w:r>
      <w:rPr>
        <w:sz w:val="18"/>
      </w:rPr>
      <w:t>2</w:t>
    </w:r>
    <w:r>
      <w:rPr>
        <w:sz w:val="18"/>
      </w:rPr>
      <w:fldChar w:fldCharType="end"/>
    </w:r>
    <w:r>
      <w:rPr>
        <w:sz w:val="18"/>
      </w:rPr>
      <w:t xml:space="preserve"> </w:t>
    </w:r>
  </w:p>
  <w:p w14:paraId="513C2B69" w14:textId="77777777" w:rsidR="00014E46" w:rsidRDefault="00014E46">
    <w:pPr>
      <w:spacing w:line="259" w:lineRule="auto"/>
      <w:ind w:right="-5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A64B" w14:textId="77777777" w:rsidR="00014E46" w:rsidRDefault="00014E46">
    <w:pPr>
      <w:spacing w:after="218" w:line="259" w:lineRule="auto"/>
      <w:ind w:right="-51"/>
      <w:jc w:val="right"/>
    </w:pPr>
    <w:r>
      <w:rPr>
        <w:noProof/>
      </w:rPr>
      <w:drawing>
        <wp:anchor distT="0" distB="0" distL="114300" distR="114300" simplePos="0" relativeHeight="251666432" behindDoc="0" locked="0" layoutInCell="1" allowOverlap="0" wp14:anchorId="1907D86C" wp14:editId="5D066366">
          <wp:simplePos x="0" y="0"/>
          <wp:positionH relativeFrom="page">
            <wp:posOffset>5138420</wp:posOffset>
          </wp:positionH>
          <wp:positionV relativeFrom="page">
            <wp:posOffset>9300210</wp:posOffset>
          </wp:positionV>
          <wp:extent cx="1497330" cy="49530"/>
          <wp:effectExtent l="0" t="0" r="0" b="0"/>
          <wp:wrapSquare wrapText="bothSides"/>
          <wp:docPr id="3128" name="Picture 3128"/>
          <wp:cNvGraphicFramePr/>
          <a:graphic xmlns:a="http://schemas.openxmlformats.org/drawingml/2006/main">
            <a:graphicData uri="http://schemas.openxmlformats.org/drawingml/2006/picture">
              <pic:pic xmlns:pic="http://schemas.openxmlformats.org/drawingml/2006/picture">
                <pic:nvPicPr>
                  <pic:cNvPr id="3128" name="Picture 3128"/>
                  <pic:cNvPicPr/>
                </pic:nvPicPr>
                <pic:blipFill>
                  <a:blip r:embed="rId1"/>
                  <a:stretch>
                    <a:fillRect/>
                  </a:stretch>
                </pic:blipFill>
                <pic:spPr>
                  <a:xfrm>
                    <a:off x="0" y="0"/>
                    <a:ext cx="1497330" cy="49530"/>
                  </a:xfrm>
                  <a:prstGeom prst="rect">
                    <a:avLst/>
                  </a:prstGeom>
                </pic:spPr>
              </pic:pic>
            </a:graphicData>
          </a:graphic>
        </wp:anchor>
      </w:drawing>
    </w:r>
    <w:r>
      <w:rPr>
        <w:rFonts w:ascii="Calibri" w:eastAsia="Calibri" w:hAnsi="Calibri" w:cs="Calibri"/>
        <w:sz w:val="22"/>
      </w:rPr>
      <w:t xml:space="preserve"> </w:t>
    </w:r>
  </w:p>
  <w:p w14:paraId="225E67DC" w14:textId="77777777" w:rsidR="00014E46" w:rsidRDefault="00014E46">
    <w:pPr>
      <w:spacing w:line="259" w:lineRule="auto"/>
      <w:ind w:left="6832" w:right="-51"/>
      <w:jc w:val="righ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405E" w14:textId="77777777" w:rsidR="00014E46" w:rsidRDefault="00014E46">
    <w:pPr>
      <w:spacing w:after="288" w:line="259" w:lineRule="auto"/>
      <w:ind w:right="48"/>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9203AC9" wp14:editId="447C1F17">
              <wp:simplePos x="0" y="0"/>
              <wp:positionH relativeFrom="page">
                <wp:posOffset>896417</wp:posOffset>
              </wp:positionH>
              <wp:positionV relativeFrom="page">
                <wp:posOffset>9273236</wp:posOffset>
              </wp:positionV>
              <wp:extent cx="5981065" cy="76505"/>
              <wp:effectExtent l="0" t="0" r="0" b="0"/>
              <wp:wrapSquare wrapText="bothSides"/>
              <wp:docPr id="24405" name="Group 24405"/>
              <wp:cNvGraphicFramePr/>
              <a:graphic xmlns:a="http://schemas.openxmlformats.org/drawingml/2006/main">
                <a:graphicData uri="http://schemas.microsoft.com/office/word/2010/wordprocessingGroup">
                  <wpg:wgp>
                    <wpg:cNvGrpSpPr/>
                    <wpg:grpSpPr>
                      <a:xfrm>
                        <a:off x="0" y="0"/>
                        <a:ext cx="5981065" cy="76505"/>
                        <a:chOff x="0" y="0"/>
                        <a:chExt cx="5981065" cy="76505"/>
                      </a:xfrm>
                    </wpg:grpSpPr>
                    <pic:pic xmlns:pic="http://schemas.openxmlformats.org/drawingml/2006/picture">
                      <pic:nvPicPr>
                        <pic:cNvPr id="24406" name="Picture 24406"/>
                        <pic:cNvPicPr/>
                      </pic:nvPicPr>
                      <pic:blipFill>
                        <a:blip r:embed="rId1"/>
                        <a:stretch>
                          <a:fillRect/>
                        </a:stretch>
                      </pic:blipFill>
                      <pic:spPr>
                        <a:xfrm>
                          <a:off x="4242003" y="26974"/>
                          <a:ext cx="1497330" cy="49530"/>
                        </a:xfrm>
                        <a:prstGeom prst="rect">
                          <a:avLst/>
                        </a:prstGeom>
                      </pic:spPr>
                    </pic:pic>
                    <wps:wsp>
                      <wps:cNvPr id="25333" name="Shape 253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398F78E4">
            <v:group id="Group 24405" style="position:absolute;margin-left:70.6pt;margin-top:730.2pt;width:470.95pt;height:6pt;z-index:251660288;mso-position-horizontal-relative:page;mso-position-vertical-relative:page" coordsize="59810,765" o:spid="_x0000_s1026" w14:anchorId="124F36C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406" style="position:absolute;left:42420;top:269;width:14973;height:49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">
                <v:imagedata o:title="" r:id="rId2"/>
              </v:shape>
              <v:shape id="Shape 25333" style="position:absolute;width:59810;height:91;visibility:visible;mso-wrap-style:square;v-text-anchor:top" coordsize="5981065,9144" o:spid="_x0000_s1028" fillcolor="black" stroked="f" strokeweight="0" path="m,l598106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">
                <v:stroke miterlimit="83231f" joinstyle="miter"/>
                <v:path textboxrect="0,0,5981065,9144" arrowok="t"/>
              </v:shape>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18"/>
      </w:rPr>
      <w:t>6</w:t>
    </w:r>
    <w:r>
      <w:rPr>
        <w:sz w:val="18"/>
      </w:rPr>
      <w:fldChar w:fldCharType="end"/>
    </w:r>
    <w:r>
      <w:rPr>
        <w:sz w:val="18"/>
      </w:rPr>
      <w:t xml:space="preserve"> </w:t>
    </w:r>
  </w:p>
  <w:p w14:paraId="04C61DC9" w14:textId="77777777" w:rsidR="00014E46" w:rsidRDefault="00014E46">
    <w:pPr>
      <w:tabs>
        <w:tab w:val="center" w:pos="1440"/>
        <w:tab w:val="center" w:pos="2160"/>
        <w:tab w:val="center" w:pos="2881"/>
        <w:tab w:val="center" w:pos="3601"/>
        <w:tab w:val="center" w:pos="4321"/>
        <w:tab w:val="center" w:pos="5041"/>
        <w:tab w:val="center" w:pos="5761"/>
        <w:tab w:val="center" w:pos="6481"/>
        <w:tab w:val="center" w:pos="7201"/>
        <w:tab w:val="center" w:pos="7922"/>
        <w:tab w:val="center" w:pos="8642"/>
      </w:tabs>
      <w:spacing w:after="61" w:line="259" w:lineRule="auto"/>
    </w:pPr>
    <w:r>
      <w:rPr>
        <w:b/>
      </w:rPr>
      <w:t xml:space="preserve">Confidential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3F714E02" w14:textId="77777777" w:rsidR="00014E46" w:rsidRDefault="00014E46">
    <w:pPr>
      <w:spacing w:line="259" w:lineRule="auto"/>
      <w:ind w:right="-2"/>
      <w:jc w:val="righ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3081"/>
      <w:gridCol w:w="3081"/>
      <w:gridCol w:w="3081"/>
    </w:tblGrid>
    <w:tr w:rsidR="00014E46" w14:paraId="4E304C4F" w14:textId="77777777" w:rsidTr="00953556">
      <w:tc>
        <w:tcPr>
          <w:tcW w:w="3081" w:type="dxa"/>
          <w:tcBorders>
            <w:top w:val="single" w:sz="4" w:space="0" w:color="auto"/>
          </w:tcBorders>
        </w:tcPr>
        <w:p w14:paraId="0BA0B246" w14:textId="77777777" w:rsidR="00014E46" w:rsidRDefault="00014E46" w:rsidP="001F253A">
          <w:pPr>
            <w:pStyle w:val="Footer1"/>
            <w:pBdr>
              <w:bottom w:val="none" w:sz="0" w:space="0" w:color="auto"/>
            </w:pBdr>
          </w:pPr>
          <w:r>
            <w:rPr>
              <w:noProof/>
            </w:rPr>
            <w:drawing>
              <wp:inline distT="0" distB="0" distL="0" distR="0" wp14:anchorId="68C188AC" wp14:editId="63A52E16">
                <wp:extent cx="1524000" cy="83185"/>
                <wp:effectExtent l="0" t="0" r="0" b="0"/>
                <wp:docPr id="100" name="Picture 100"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83185"/>
                        </a:xfrm>
                        <a:prstGeom prst="rect">
                          <a:avLst/>
                        </a:prstGeom>
                        <a:noFill/>
                        <a:ln>
                          <a:noFill/>
                        </a:ln>
                      </pic:spPr>
                    </pic:pic>
                  </a:graphicData>
                </a:graphic>
              </wp:inline>
            </w:drawing>
          </w:r>
        </w:p>
      </w:tc>
      <w:tc>
        <w:tcPr>
          <w:tcW w:w="3081" w:type="dxa"/>
          <w:tcBorders>
            <w:top w:val="single" w:sz="4" w:space="0" w:color="auto"/>
          </w:tcBorders>
        </w:tcPr>
        <w:p w14:paraId="2EE3D8A9" w14:textId="77777777" w:rsidR="00014E46" w:rsidRDefault="00014E46" w:rsidP="001F253A">
          <w:pPr>
            <w:pStyle w:val="Footer1"/>
            <w:pBdr>
              <w:bottom w:val="none" w:sz="0" w:space="0" w:color="auto"/>
            </w:pBdr>
            <w:jc w:val="center"/>
          </w:pPr>
          <w:r>
            <w:t>TCS Confidential</w:t>
          </w:r>
        </w:p>
      </w:tc>
      <w:tc>
        <w:tcPr>
          <w:tcW w:w="3081" w:type="dxa"/>
          <w:tcBorders>
            <w:top w:val="single" w:sz="4" w:space="0" w:color="auto"/>
          </w:tcBorders>
        </w:tcPr>
        <w:p w14:paraId="75FB8BD4" w14:textId="77777777" w:rsidR="00014E46" w:rsidRDefault="00014E46" w:rsidP="001F253A">
          <w:pPr>
            <w:pStyle w:val="Footer1"/>
            <w:pBdr>
              <w:bottom w:val="none" w:sz="0" w:space="0" w:color="auto"/>
            </w:pBdr>
            <w:jc w:val="right"/>
          </w:pPr>
          <w:r>
            <w:fldChar w:fldCharType="begin"/>
          </w:r>
          <w:r>
            <w:instrText xml:space="preserve"> PAGE </w:instrText>
          </w:r>
          <w:r>
            <w:fldChar w:fldCharType="separate"/>
          </w:r>
          <w:r>
            <w:rPr>
              <w:noProof/>
            </w:rPr>
            <w:t>1</w:t>
          </w:r>
          <w:r>
            <w:fldChar w:fldCharType="end"/>
          </w:r>
        </w:p>
      </w:tc>
    </w:tr>
  </w:tbl>
  <w:p w14:paraId="2DEC5C20" w14:textId="77777777" w:rsidR="00014E46" w:rsidRDefault="00014E46">
    <w:pPr>
      <w:spacing w:line="259" w:lineRule="auto"/>
      <w:ind w:right="-2"/>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854D" w14:textId="77777777" w:rsidR="00014E46" w:rsidRDefault="00014E46">
    <w:pPr>
      <w:spacing w:after="288" w:line="259" w:lineRule="auto"/>
      <w:ind w:right="48"/>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E5E8A5" wp14:editId="591AD5EF">
              <wp:simplePos x="0" y="0"/>
              <wp:positionH relativeFrom="page">
                <wp:posOffset>896417</wp:posOffset>
              </wp:positionH>
              <wp:positionV relativeFrom="page">
                <wp:posOffset>9273236</wp:posOffset>
              </wp:positionV>
              <wp:extent cx="5981065" cy="76505"/>
              <wp:effectExtent l="0" t="0" r="0" b="0"/>
              <wp:wrapSquare wrapText="bothSides"/>
              <wp:docPr id="24269" name="Group 24269"/>
              <wp:cNvGraphicFramePr/>
              <a:graphic xmlns:a="http://schemas.openxmlformats.org/drawingml/2006/main">
                <a:graphicData uri="http://schemas.microsoft.com/office/word/2010/wordprocessingGroup">
                  <wpg:wgp>
                    <wpg:cNvGrpSpPr/>
                    <wpg:grpSpPr>
                      <a:xfrm>
                        <a:off x="0" y="0"/>
                        <a:ext cx="5981065" cy="76505"/>
                        <a:chOff x="0" y="0"/>
                        <a:chExt cx="5981065" cy="76505"/>
                      </a:xfrm>
                    </wpg:grpSpPr>
                    <pic:pic xmlns:pic="http://schemas.openxmlformats.org/drawingml/2006/picture">
                      <pic:nvPicPr>
                        <pic:cNvPr id="24270" name="Picture 24270"/>
                        <pic:cNvPicPr/>
                      </pic:nvPicPr>
                      <pic:blipFill>
                        <a:blip r:embed="rId1"/>
                        <a:stretch>
                          <a:fillRect/>
                        </a:stretch>
                      </pic:blipFill>
                      <pic:spPr>
                        <a:xfrm>
                          <a:off x="4242003" y="26974"/>
                          <a:ext cx="1497330" cy="49530"/>
                        </a:xfrm>
                        <a:prstGeom prst="rect">
                          <a:avLst/>
                        </a:prstGeom>
                      </pic:spPr>
                    </pic:pic>
                    <wps:wsp>
                      <wps:cNvPr id="25329" name="Shape 2532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6CC3E06F">
            <v:group id="Group 24269" style="position:absolute;margin-left:70.6pt;margin-top:730.2pt;width:470.95pt;height:6pt;z-index:251662336;mso-position-horizontal-relative:page;mso-position-vertical-relative:page" coordsize="59810,765" o:spid="_x0000_s1026" w14:anchorId="30D648AD"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270" style="position:absolute;left:42420;top:269;width:14973;height:49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">
                <v:imagedata o:title="" r:id="rId2"/>
              </v:shape>
              <v:shape id="Shape 25329" style="position:absolute;width:59810;height:91;visibility:visible;mso-wrap-style:square;v-text-anchor:top" coordsize="5981065,9144" o:spid="_x0000_s1028" fillcolor="black" stroked="f" strokeweight="0" path="m,l598106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">
                <v:stroke miterlimit="83231f" joinstyle="miter"/>
                <v:path textboxrect="0,0,5981065,9144" arrowok="t"/>
              </v:shape>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18"/>
      </w:rPr>
      <w:t>6</w:t>
    </w:r>
    <w:r>
      <w:rPr>
        <w:sz w:val="18"/>
      </w:rPr>
      <w:fldChar w:fldCharType="end"/>
    </w:r>
    <w:r>
      <w:rPr>
        <w:sz w:val="18"/>
      </w:rPr>
      <w:t xml:space="preserve"> </w:t>
    </w:r>
  </w:p>
  <w:p w14:paraId="62A4C1D9" w14:textId="77777777" w:rsidR="00014E46" w:rsidRDefault="00014E46">
    <w:pPr>
      <w:tabs>
        <w:tab w:val="center" w:pos="1440"/>
        <w:tab w:val="center" w:pos="2160"/>
        <w:tab w:val="center" w:pos="2881"/>
        <w:tab w:val="center" w:pos="3601"/>
        <w:tab w:val="center" w:pos="4321"/>
        <w:tab w:val="center" w:pos="5041"/>
        <w:tab w:val="center" w:pos="5761"/>
        <w:tab w:val="center" w:pos="6481"/>
        <w:tab w:val="center" w:pos="7201"/>
        <w:tab w:val="center" w:pos="7922"/>
        <w:tab w:val="center" w:pos="8642"/>
      </w:tabs>
      <w:spacing w:after="61" w:line="259" w:lineRule="auto"/>
    </w:pPr>
    <w:r>
      <w:rPr>
        <w:b/>
      </w:rPr>
      <w:t xml:space="preserve">Confidential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65AD8ABB" w14:textId="77777777" w:rsidR="00014E46" w:rsidRDefault="00014E46">
    <w:pPr>
      <w:spacing w:line="259" w:lineRule="auto"/>
      <w:ind w:right="-2"/>
      <w:jc w:val="righ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3081"/>
      <w:gridCol w:w="3081"/>
      <w:gridCol w:w="3081"/>
    </w:tblGrid>
    <w:tr w:rsidR="00014E46" w14:paraId="6146F726" w14:textId="77777777" w:rsidTr="00796C01">
      <w:tc>
        <w:tcPr>
          <w:tcW w:w="3081" w:type="dxa"/>
          <w:tcBorders>
            <w:top w:val="single" w:sz="4" w:space="0" w:color="auto"/>
          </w:tcBorders>
        </w:tcPr>
        <w:p w14:paraId="3E28409B" w14:textId="77777777" w:rsidR="00014E46" w:rsidRDefault="00014E46" w:rsidP="0010461E">
          <w:pPr>
            <w:pStyle w:val="Footer1"/>
            <w:pBdr>
              <w:bottom w:val="none" w:sz="0" w:space="0" w:color="auto"/>
            </w:pBdr>
          </w:pPr>
          <w:bookmarkStart w:id="93" w:name="OLE_LINK59"/>
          <w:r>
            <w:rPr>
              <w:noProof/>
            </w:rPr>
            <w:drawing>
              <wp:inline distT="0" distB="0" distL="0" distR="0" wp14:anchorId="758E236A" wp14:editId="68F1816E">
                <wp:extent cx="1524000" cy="83185"/>
                <wp:effectExtent l="0" t="0" r="0" b="0"/>
                <wp:docPr id="74" name="Picture 74"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83185"/>
                        </a:xfrm>
                        <a:prstGeom prst="rect">
                          <a:avLst/>
                        </a:prstGeom>
                        <a:noFill/>
                        <a:ln>
                          <a:noFill/>
                        </a:ln>
                      </pic:spPr>
                    </pic:pic>
                  </a:graphicData>
                </a:graphic>
              </wp:inline>
            </w:drawing>
          </w:r>
        </w:p>
      </w:tc>
      <w:tc>
        <w:tcPr>
          <w:tcW w:w="3081" w:type="dxa"/>
          <w:tcBorders>
            <w:top w:val="single" w:sz="4" w:space="0" w:color="auto"/>
          </w:tcBorders>
        </w:tcPr>
        <w:p w14:paraId="29435D71" w14:textId="77777777" w:rsidR="00014E46" w:rsidRDefault="00014E46" w:rsidP="0010461E">
          <w:pPr>
            <w:pStyle w:val="Footer1"/>
            <w:pBdr>
              <w:bottom w:val="none" w:sz="0" w:space="0" w:color="auto"/>
            </w:pBdr>
            <w:jc w:val="center"/>
          </w:pPr>
          <w:r>
            <w:t>TCS Confidential</w:t>
          </w:r>
        </w:p>
      </w:tc>
      <w:tc>
        <w:tcPr>
          <w:tcW w:w="3081" w:type="dxa"/>
          <w:tcBorders>
            <w:top w:val="single" w:sz="4" w:space="0" w:color="auto"/>
          </w:tcBorders>
        </w:tcPr>
        <w:p w14:paraId="18647771" w14:textId="77777777" w:rsidR="00014E46" w:rsidRDefault="00014E46" w:rsidP="0010461E">
          <w:pPr>
            <w:pStyle w:val="Footer1"/>
            <w:pBdr>
              <w:bottom w:val="none" w:sz="0" w:space="0" w:color="auto"/>
            </w:pBdr>
            <w:jc w:val="right"/>
          </w:pPr>
          <w:r>
            <w:fldChar w:fldCharType="begin"/>
          </w:r>
          <w:r>
            <w:instrText xml:space="preserve"> PAGE </w:instrText>
          </w:r>
          <w:r>
            <w:fldChar w:fldCharType="separate"/>
          </w:r>
          <w:r>
            <w:rPr>
              <w:noProof/>
            </w:rPr>
            <w:t>1</w:t>
          </w:r>
          <w:r>
            <w:fldChar w:fldCharType="end"/>
          </w:r>
        </w:p>
      </w:tc>
    </w:tr>
    <w:bookmarkEnd w:id="93"/>
  </w:tbl>
  <w:p w14:paraId="7A84697B" w14:textId="77777777" w:rsidR="00014E46" w:rsidRDefault="00014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46F4" w14:textId="77777777" w:rsidR="00CD7CA2" w:rsidRDefault="00CD7CA2" w:rsidP="00C26F3C">
      <w:r>
        <w:separator/>
      </w:r>
    </w:p>
  </w:footnote>
  <w:footnote w:type="continuationSeparator" w:id="0">
    <w:p w14:paraId="4A41F9A6" w14:textId="77777777" w:rsidR="00CD7CA2" w:rsidRDefault="00CD7CA2" w:rsidP="00C26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07C4" w14:textId="77777777" w:rsidR="00014E46" w:rsidRDefault="00014E46">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C674" w14:textId="77777777" w:rsidR="00014E46" w:rsidRDefault="00014E46">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CF50" w14:textId="77777777" w:rsidR="00014E46" w:rsidRDefault="00014E46">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771A" w14:textId="77777777" w:rsidR="00014E46" w:rsidRDefault="00014E46">
    <w:pPr>
      <w:tabs>
        <w:tab w:val="center" w:pos="720"/>
        <w:tab w:val="center" w:pos="1440"/>
        <w:tab w:val="center" w:pos="2160"/>
        <w:tab w:val="center" w:pos="2881"/>
        <w:tab w:val="center" w:pos="3601"/>
        <w:tab w:val="center" w:pos="4321"/>
        <w:tab w:val="center" w:pos="6642"/>
      </w:tabs>
      <w:spacing w:after="190" w:line="259" w:lineRule="auto"/>
    </w:pP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TCS SAST Tool 1.0– Installation Manual </w:t>
    </w:r>
  </w:p>
  <w:p w14:paraId="1427FC89" w14:textId="77777777" w:rsidR="00014E46" w:rsidRDefault="00014E46">
    <w:pPr>
      <w:spacing w:line="259" w:lineRule="auto"/>
    </w:pPr>
    <w:r>
      <w:rPr>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75DE9" w14:textId="0E353C3A" w:rsidR="00014E46" w:rsidRDefault="00014E46" w:rsidP="001F253A">
    <w:pPr>
      <w:pStyle w:val="Header1"/>
    </w:pPr>
    <w:r>
      <w:t xml:space="preserve"> </w:t>
    </w:r>
    <w:r>
      <w:tab/>
      <w:t xml:space="preserve"> </w:t>
    </w:r>
    <w:r>
      <w:tab/>
      <w:t xml:space="preserve"> </w:t>
    </w:r>
    <w:r>
      <w:tab/>
      <w:t xml:space="preserve"> </w:t>
    </w:r>
    <w:r>
      <w:tab/>
      <w:t xml:space="preserve"> Installation Manual for </w:t>
    </w:r>
    <w:r w:rsidR="009C1C71" w:rsidRPr="009C1C71">
      <w:t>Automated Regulatory Compliance Solution (ARC)-1.0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907C" w14:textId="77777777" w:rsidR="00014E46" w:rsidRDefault="00014E46">
    <w:pPr>
      <w:tabs>
        <w:tab w:val="center" w:pos="720"/>
        <w:tab w:val="center" w:pos="1440"/>
        <w:tab w:val="center" w:pos="2160"/>
        <w:tab w:val="center" w:pos="2881"/>
        <w:tab w:val="center" w:pos="3601"/>
        <w:tab w:val="center" w:pos="4321"/>
        <w:tab w:val="center" w:pos="6642"/>
      </w:tabs>
      <w:spacing w:after="190" w:line="259" w:lineRule="auto"/>
    </w:pP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TCS SAST Tool 1.0– Installation Manual </w:t>
    </w:r>
  </w:p>
  <w:p w14:paraId="1355B479" w14:textId="77777777" w:rsidR="00014E46" w:rsidRDefault="00014E46">
    <w:pPr>
      <w:spacing w:line="259" w:lineRule="auto"/>
    </w:pPr>
    <w:r>
      <w:rPr>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C6F1" w14:textId="77777777" w:rsidR="00014E46" w:rsidRDefault="00014E4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935E" w14:textId="77777777" w:rsidR="00014E46" w:rsidRDefault="00014E46" w:rsidP="0010461E">
    <w:pPr>
      <w:pStyle w:val="Header1"/>
    </w:pPr>
    <w:bookmarkStart w:id="91" w:name="OLE_LINK55"/>
    <w:bookmarkStart w:id="92" w:name="OLE_LINK56"/>
    <w:r>
      <w:t>User Manual for Relationship Value Pricing Version 1.0</w:t>
    </w:r>
  </w:p>
  <w:p w14:paraId="78FF2B60" w14:textId="77777777" w:rsidR="00014E46" w:rsidRDefault="00014E46" w:rsidP="0010461E">
    <w:pPr>
      <w:jc w:val="center"/>
    </w:pPr>
  </w:p>
  <w:bookmarkEnd w:id="91"/>
  <w:bookmarkEnd w:id="92"/>
  <w:p w14:paraId="703004D9" w14:textId="77777777" w:rsidR="00014E46" w:rsidRDefault="00014E4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2CA8" w14:textId="77777777" w:rsidR="00014E46" w:rsidRDefault="00014E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lvlText w:val="%5"/>
      <w:lvlJc w:val="left"/>
      <w:pPr>
        <w:tabs>
          <w:tab w:val="num" w:pos="1008"/>
        </w:tabs>
        <w:ind w:left="1008" w:hanging="1008"/>
      </w:pPr>
      <w:rPr>
        <w:rFonts w:cs="Times New Roman"/>
      </w:rPr>
    </w:lvl>
    <w:lvl w:ilvl="5">
      <w:start w:val="1"/>
      <w:numFmt w:val="decimal"/>
      <w:pStyle w:val="Heading6"/>
      <w:lvlText w:val="%5.%6"/>
      <w:lvlJc w:val="left"/>
      <w:pPr>
        <w:tabs>
          <w:tab w:val="num" w:pos="1152"/>
        </w:tabs>
        <w:ind w:left="1152" w:hanging="1152"/>
      </w:pPr>
      <w:rPr>
        <w:rFonts w:cs="Times New Roman"/>
      </w:rPr>
    </w:lvl>
    <w:lvl w:ilvl="6">
      <w:start w:val="1"/>
      <w:numFmt w:val="decimal"/>
      <w:lvlText w:val="%5.%6.%7"/>
      <w:lvlJc w:val="left"/>
      <w:pPr>
        <w:tabs>
          <w:tab w:val="num" w:pos="1296"/>
        </w:tabs>
        <w:ind w:left="1296" w:hanging="1296"/>
      </w:pPr>
      <w:rPr>
        <w:rFonts w:cs="Times New Roman"/>
      </w:rPr>
    </w:lvl>
    <w:lvl w:ilvl="7">
      <w:start w:val="1"/>
      <w:numFmt w:val="decimal"/>
      <w:lvlText w:val="%5.%6.%7.%8"/>
      <w:lvlJc w:val="left"/>
      <w:pPr>
        <w:tabs>
          <w:tab w:val="num" w:pos="1440"/>
        </w:tabs>
        <w:ind w:left="1440" w:hanging="1440"/>
      </w:pPr>
      <w:rPr>
        <w:rFonts w:cs="Times New Roman"/>
      </w:rPr>
    </w:lvl>
    <w:lvl w:ilvl="8">
      <w:start w:val="1"/>
      <w:numFmt w:val="decimal"/>
      <w:lvlText w:val="%5.%6.%7.%8.%9"/>
      <w:lvlJc w:val="left"/>
      <w:pPr>
        <w:tabs>
          <w:tab w:val="num" w:pos="1584"/>
        </w:tabs>
        <w:ind w:left="1584" w:hanging="1584"/>
      </w:pPr>
      <w:rPr>
        <w:rFonts w:cs="Times New Roman"/>
      </w:rPr>
    </w:lvl>
  </w:abstractNum>
  <w:abstractNum w:abstractNumId="1" w15:restartNumberingAfterBreak="0">
    <w:nsid w:val="00000002"/>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2" w15:restartNumberingAfterBreak="0">
    <w:nsid w:val="00000003"/>
    <w:multiLevelType w:val="multilevel"/>
    <w:tmpl w:val="00000003"/>
    <w:name w:val="WWNum3"/>
    <w:lvl w:ilvl="0">
      <w:start w:val="1"/>
      <w:numFmt w:val="decimal"/>
      <w:lvlText w:val="%1."/>
      <w:lvlJc w:val="left"/>
      <w:pPr>
        <w:tabs>
          <w:tab w:val="num" w:pos="2771"/>
        </w:tabs>
        <w:ind w:left="2771" w:hanging="360"/>
      </w:pPr>
      <w:rPr>
        <w:rFonts w:cs="Times New Roman"/>
      </w:rPr>
    </w:lvl>
    <w:lvl w:ilvl="1">
      <w:start w:val="1"/>
      <w:numFmt w:val="decimal"/>
      <w:lvlText w:val="%2.1.1"/>
      <w:lvlJc w:val="left"/>
      <w:pPr>
        <w:tabs>
          <w:tab w:val="num" w:pos="3203"/>
        </w:tabs>
        <w:ind w:left="3203" w:hanging="432"/>
      </w:pPr>
      <w:rPr>
        <w:rFonts w:cs="Times New Roman"/>
      </w:rPr>
    </w:lvl>
    <w:lvl w:ilvl="2">
      <w:start w:val="1"/>
      <w:numFmt w:val="decimal"/>
      <w:lvlText w:val="%1.%2.%3.1"/>
      <w:lvlJc w:val="left"/>
      <w:pPr>
        <w:tabs>
          <w:tab w:val="num" w:pos="3635"/>
        </w:tabs>
        <w:ind w:left="3635" w:hanging="504"/>
      </w:pPr>
      <w:rPr>
        <w:rFonts w:cs="Times New Roman"/>
      </w:rPr>
    </w:lvl>
    <w:lvl w:ilvl="3">
      <w:start w:val="1"/>
      <w:numFmt w:val="decimal"/>
      <w:lvlText w:val="%1.%2.%3.%4."/>
      <w:lvlJc w:val="left"/>
      <w:pPr>
        <w:tabs>
          <w:tab w:val="num" w:pos="4211"/>
        </w:tabs>
        <w:ind w:left="4139" w:hanging="648"/>
      </w:pPr>
      <w:rPr>
        <w:rFonts w:cs="Times New Roman"/>
      </w:rPr>
    </w:lvl>
    <w:lvl w:ilvl="4">
      <w:start w:val="1"/>
      <w:numFmt w:val="decimal"/>
      <w:lvlText w:val="%1.%2.%3.%4.%5."/>
      <w:lvlJc w:val="left"/>
      <w:pPr>
        <w:tabs>
          <w:tab w:val="num" w:pos="4931"/>
        </w:tabs>
        <w:ind w:left="4643" w:hanging="792"/>
      </w:pPr>
      <w:rPr>
        <w:rFonts w:cs="Times New Roman"/>
      </w:rPr>
    </w:lvl>
    <w:lvl w:ilvl="5">
      <w:start w:val="1"/>
      <w:numFmt w:val="decimal"/>
      <w:lvlText w:val="%1.%2.%3.%4.%5.%6."/>
      <w:lvlJc w:val="left"/>
      <w:pPr>
        <w:tabs>
          <w:tab w:val="num" w:pos="5291"/>
        </w:tabs>
        <w:ind w:left="5147" w:hanging="936"/>
      </w:pPr>
      <w:rPr>
        <w:rFonts w:cs="Times New Roman"/>
      </w:rPr>
    </w:lvl>
    <w:lvl w:ilvl="6">
      <w:start w:val="1"/>
      <w:numFmt w:val="decimal"/>
      <w:lvlText w:val="%1.%2.%3.%4.%5.%6.%7."/>
      <w:lvlJc w:val="left"/>
      <w:pPr>
        <w:tabs>
          <w:tab w:val="num" w:pos="6011"/>
        </w:tabs>
        <w:ind w:left="5651" w:hanging="1080"/>
      </w:pPr>
      <w:rPr>
        <w:rFonts w:cs="Times New Roman"/>
      </w:rPr>
    </w:lvl>
    <w:lvl w:ilvl="7">
      <w:start w:val="1"/>
      <w:numFmt w:val="decimal"/>
      <w:lvlText w:val="%1.%2.%3.%4.%5.%6.%7.%8."/>
      <w:lvlJc w:val="left"/>
      <w:pPr>
        <w:tabs>
          <w:tab w:val="num" w:pos="6371"/>
        </w:tabs>
        <w:ind w:left="6155" w:hanging="1224"/>
      </w:pPr>
      <w:rPr>
        <w:rFonts w:cs="Times New Roman"/>
      </w:rPr>
    </w:lvl>
    <w:lvl w:ilvl="8">
      <w:start w:val="1"/>
      <w:numFmt w:val="decimal"/>
      <w:lvlText w:val="%1.%2.%3.%4.%5.%6.%7.%8.%9."/>
      <w:lvlJc w:val="left"/>
      <w:pPr>
        <w:tabs>
          <w:tab w:val="num" w:pos="7091"/>
        </w:tabs>
        <w:ind w:left="6731" w:hanging="1440"/>
      </w:pPr>
      <w:rPr>
        <w:rFonts w:cs="Times New Roman"/>
      </w:rPr>
    </w:lvl>
  </w:abstractNum>
  <w:abstractNum w:abstractNumId="3" w15:restartNumberingAfterBreak="0">
    <w:nsid w:val="00000004"/>
    <w:multiLevelType w:val="multilevel"/>
    <w:tmpl w:val="00000004"/>
    <w:name w:val="WWNum10"/>
    <w:lvl w:ilvl="0">
      <w:start w:val="2"/>
      <w:numFmt w:val="decimal"/>
      <w:lvlText w:val="%1"/>
      <w:lvlJc w:val="left"/>
      <w:pPr>
        <w:tabs>
          <w:tab w:val="num" w:pos="0"/>
        </w:tabs>
        <w:ind w:left="720" w:hanging="360"/>
      </w:pPr>
    </w:lvl>
    <w:lvl w:ilvl="1">
      <w:start w:val="1"/>
      <w:numFmt w:val="decimal"/>
      <w:lvlText w:val="%1.%2"/>
      <w:lvlJc w:val="left"/>
      <w:pPr>
        <w:tabs>
          <w:tab w:val="num" w:pos="0"/>
        </w:tabs>
        <w:ind w:left="780" w:hanging="4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4" w15:restartNumberingAfterBreak="0">
    <w:nsid w:val="00000005"/>
    <w:multiLevelType w:val="multilevel"/>
    <w:tmpl w:val="00000005"/>
    <w:name w:val="WWNum11"/>
    <w:lvl w:ilvl="0">
      <w:start w:val="1"/>
      <w:numFmt w:val="decimal"/>
      <w:lvlText w:val="%1."/>
      <w:lvlJc w:val="left"/>
      <w:pPr>
        <w:tabs>
          <w:tab w:val="num" w:pos="0"/>
        </w:tabs>
        <w:ind w:left="1140" w:hanging="360"/>
      </w:pPr>
    </w:lvl>
    <w:lvl w:ilvl="1">
      <w:start w:val="1"/>
      <w:numFmt w:val="lowerLetter"/>
      <w:lvlText w:val="%2."/>
      <w:lvlJc w:val="left"/>
      <w:pPr>
        <w:tabs>
          <w:tab w:val="num" w:pos="0"/>
        </w:tabs>
        <w:ind w:left="1860" w:hanging="360"/>
      </w:pPr>
    </w:lvl>
    <w:lvl w:ilvl="2">
      <w:start w:val="1"/>
      <w:numFmt w:val="lowerRoman"/>
      <w:lvlText w:val="%2.%3."/>
      <w:lvlJc w:val="right"/>
      <w:pPr>
        <w:tabs>
          <w:tab w:val="num" w:pos="0"/>
        </w:tabs>
        <w:ind w:left="2580" w:hanging="180"/>
      </w:pPr>
    </w:lvl>
    <w:lvl w:ilvl="3">
      <w:start w:val="1"/>
      <w:numFmt w:val="decimal"/>
      <w:lvlText w:val="%2.%3.%4."/>
      <w:lvlJc w:val="left"/>
      <w:pPr>
        <w:tabs>
          <w:tab w:val="num" w:pos="0"/>
        </w:tabs>
        <w:ind w:left="3300" w:hanging="360"/>
      </w:pPr>
    </w:lvl>
    <w:lvl w:ilvl="4">
      <w:start w:val="1"/>
      <w:numFmt w:val="lowerLetter"/>
      <w:lvlText w:val="%2.%3.%4.%5."/>
      <w:lvlJc w:val="left"/>
      <w:pPr>
        <w:tabs>
          <w:tab w:val="num" w:pos="0"/>
        </w:tabs>
        <w:ind w:left="4020" w:hanging="360"/>
      </w:pPr>
    </w:lvl>
    <w:lvl w:ilvl="5">
      <w:start w:val="1"/>
      <w:numFmt w:val="lowerRoman"/>
      <w:lvlText w:val="%2.%3.%4.%5.%6."/>
      <w:lvlJc w:val="right"/>
      <w:pPr>
        <w:tabs>
          <w:tab w:val="num" w:pos="0"/>
        </w:tabs>
        <w:ind w:left="4740" w:hanging="180"/>
      </w:pPr>
    </w:lvl>
    <w:lvl w:ilvl="6">
      <w:start w:val="1"/>
      <w:numFmt w:val="decimal"/>
      <w:lvlText w:val="%2.%3.%4.%5.%6.%7."/>
      <w:lvlJc w:val="left"/>
      <w:pPr>
        <w:tabs>
          <w:tab w:val="num" w:pos="0"/>
        </w:tabs>
        <w:ind w:left="5460" w:hanging="360"/>
      </w:pPr>
    </w:lvl>
    <w:lvl w:ilvl="7">
      <w:start w:val="1"/>
      <w:numFmt w:val="lowerLetter"/>
      <w:lvlText w:val="%2.%3.%4.%5.%6.%7.%8."/>
      <w:lvlJc w:val="left"/>
      <w:pPr>
        <w:tabs>
          <w:tab w:val="num" w:pos="0"/>
        </w:tabs>
        <w:ind w:left="6180" w:hanging="360"/>
      </w:pPr>
    </w:lvl>
    <w:lvl w:ilvl="8">
      <w:start w:val="1"/>
      <w:numFmt w:val="lowerRoman"/>
      <w:lvlText w:val="%2.%3.%4.%5.%6.%7.%8.%9."/>
      <w:lvlJc w:val="right"/>
      <w:pPr>
        <w:tabs>
          <w:tab w:val="num" w:pos="0"/>
        </w:tabs>
        <w:ind w:left="6900" w:hanging="180"/>
      </w:pPr>
    </w:lvl>
  </w:abstractNum>
  <w:abstractNum w:abstractNumId="5" w15:restartNumberingAfterBreak="0">
    <w:nsid w:val="00000006"/>
    <w:multiLevelType w:val="multilevel"/>
    <w:tmpl w:val="00000006"/>
    <w:name w:val="WWNum12"/>
    <w:lvl w:ilvl="0">
      <w:start w:val="1"/>
      <w:numFmt w:val="decimal"/>
      <w:lvlText w:val="%1."/>
      <w:lvlJc w:val="left"/>
      <w:pPr>
        <w:tabs>
          <w:tab w:val="num" w:pos="0"/>
        </w:tabs>
        <w:ind w:left="1140" w:hanging="360"/>
      </w:pPr>
    </w:lvl>
    <w:lvl w:ilvl="1">
      <w:start w:val="1"/>
      <w:numFmt w:val="lowerLetter"/>
      <w:lvlText w:val="%2."/>
      <w:lvlJc w:val="left"/>
      <w:pPr>
        <w:tabs>
          <w:tab w:val="num" w:pos="0"/>
        </w:tabs>
        <w:ind w:left="1860" w:hanging="360"/>
      </w:pPr>
    </w:lvl>
    <w:lvl w:ilvl="2">
      <w:start w:val="1"/>
      <w:numFmt w:val="lowerRoman"/>
      <w:lvlText w:val="%2.%3."/>
      <w:lvlJc w:val="right"/>
      <w:pPr>
        <w:tabs>
          <w:tab w:val="num" w:pos="0"/>
        </w:tabs>
        <w:ind w:left="2580" w:hanging="180"/>
      </w:pPr>
    </w:lvl>
    <w:lvl w:ilvl="3">
      <w:start w:val="1"/>
      <w:numFmt w:val="decimal"/>
      <w:lvlText w:val="%2.%3.%4."/>
      <w:lvlJc w:val="left"/>
      <w:pPr>
        <w:tabs>
          <w:tab w:val="num" w:pos="0"/>
        </w:tabs>
        <w:ind w:left="3300" w:hanging="360"/>
      </w:pPr>
    </w:lvl>
    <w:lvl w:ilvl="4">
      <w:start w:val="1"/>
      <w:numFmt w:val="lowerLetter"/>
      <w:lvlText w:val="%2.%3.%4.%5."/>
      <w:lvlJc w:val="left"/>
      <w:pPr>
        <w:tabs>
          <w:tab w:val="num" w:pos="0"/>
        </w:tabs>
        <w:ind w:left="4020" w:hanging="360"/>
      </w:pPr>
    </w:lvl>
    <w:lvl w:ilvl="5">
      <w:start w:val="1"/>
      <w:numFmt w:val="lowerRoman"/>
      <w:lvlText w:val="%2.%3.%4.%5.%6."/>
      <w:lvlJc w:val="right"/>
      <w:pPr>
        <w:tabs>
          <w:tab w:val="num" w:pos="0"/>
        </w:tabs>
        <w:ind w:left="4740" w:hanging="180"/>
      </w:pPr>
    </w:lvl>
    <w:lvl w:ilvl="6">
      <w:start w:val="1"/>
      <w:numFmt w:val="decimal"/>
      <w:lvlText w:val="%2.%3.%4.%5.%6.%7."/>
      <w:lvlJc w:val="left"/>
      <w:pPr>
        <w:tabs>
          <w:tab w:val="num" w:pos="0"/>
        </w:tabs>
        <w:ind w:left="5460" w:hanging="360"/>
      </w:pPr>
    </w:lvl>
    <w:lvl w:ilvl="7">
      <w:start w:val="1"/>
      <w:numFmt w:val="lowerLetter"/>
      <w:lvlText w:val="%2.%3.%4.%5.%6.%7.%8."/>
      <w:lvlJc w:val="left"/>
      <w:pPr>
        <w:tabs>
          <w:tab w:val="num" w:pos="0"/>
        </w:tabs>
        <w:ind w:left="6180" w:hanging="360"/>
      </w:pPr>
    </w:lvl>
    <w:lvl w:ilvl="8">
      <w:start w:val="1"/>
      <w:numFmt w:val="lowerRoman"/>
      <w:lvlText w:val="%2.%3.%4.%5.%6.%7.%8.%9."/>
      <w:lvlJc w:val="right"/>
      <w:pPr>
        <w:tabs>
          <w:tab w:val="num" w:pos="0"/>
        </w:tabs>
        <w:ind w:left="6900" w:hanging="180"/>
      </w:pPr>
    </w:lvl>
  </w:abstractNum>
  <w:abstractNum w:abstractNumId="6"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lvl w:ilvl="0">
      <w:start w:val="1"/>
      <w:numFmt w:val="bullet"/>
      <w:lvlText w:val=""/>
      <w:lvlJc w:val="left"/>
      <w:pPr>
        <w:tabs>
          <w:tab w:val="num" w:pos="435"/>
        </w:tabs>
        <w:ind w:left="435" w:hanging="360"/>
      </w:pPr>
      <w:rPr>
        <w:rFonts w:ascii="Symbol" w:hAnsi="Symbol" w:cs="OpenSymbol"/>
      </w:rPr>
    </w:lvl>
    <w:lvl w:ilvl="1">
      <w:start w:val="1"/>
      <w:numFmt w:val="bullet"/>
      <w:lvlText w:val="◦"/>
      <w:lvlJc w:val="left"/>
      <w:pPr>
        <w:tabs>
          <w:tab w:val="num" w:pos="795"/>
        </w:tabs>
        <w:ind w:left="795" w:hanging="360"/>
      </w:pPr>
      <w:rPr>
        <w:rFonts w:ascii="OpenSymbol" w:hAnsi="OpenSymbol" w:cs="OpenSymbol"/>
      </w:rPr>
    </w:lvl>
    <w:lvl w:ilvl="2">
      <w:start w:val="1"/>
      <w:numFmt w:val="bullet"/>
      <w:lvlText w:val="▪"/>
      <w:lvlJc w:val="left"/>
      <w:pPr>
        <w:tabs>
          <w:tab w:val="num" w:pos="1155"/>
        </w:tabs>
        <w:ind w:left="1155" w:hanging="360"/>
      </w:pPr>
      <w:rPr>
        <w:rFonts w:ascii="OpenSymbol" w:hAnsi="OpenSymbol" w:cs="OpenSymbol"/>
      </w:rPr>
    </w:lvl>
    <w:lvl w:ilvl="3">
      <w:start w:val="1"/>
      <w:numFmt w:val="bullet"/>
      <w:lvlText w:val=""/>
      <w:lvlJc w:val="left"/>
      <w:pPr>
        <w:tabs>
          <w:tab w:val="num" w:pos="1515"/>
        </w:tabs>
        <w:ind w:left="1515" w:hanging="360"/>
      </w:pPr>
      <w:rPr>
        <w:rFonts w:ascii="Symbol" w:hAnsi="Symbol" w:cs="OpenSymbol"/>
      </w:rPr>
    </w:lvl>
    <w:lvl w:ilvl="4">
      <w:start w:val="1"/>
      <w:numFmt w:val="bullet"/>
      <w:lvlText w:val="◦"/>
      <w:lvlJc w:val="left"/>
      <w:pPr>
        <w:tabs>
          <w:tab w:val="num" w:pos="1875"/>
        </w:tabs>
        <w:ind w:left="1875" w:hanging="360"/>
      </w:pPr>
      <w:rPr>
        <w:rFonts w:ascii="OpenSymbol" w:hAnsi="OpenSymbol" w:cs="OpenSymbol"/>
      </w:rPr>
    </w:lvl>
    <w:lvl w:ilvl="5">
      <w:start w:val="1"/>
      <w:numFmt w:val="bullet"/>
      <w:lvlText w:val="▪"/>
      <w:lvlJc w:val="left"/>
      <w:pPr>
        <w:tabs>
          <w:tab w:val="num" w:pos="2235"/>
        </w:tabs>
        <w:ind w:left="2235" w:hanging="360"/>
      </w:pPr>
      <w:rPr>
        <w:rFonts w:ascii="OpenSymbol" w:hAnsi="OpenSymbol" w:cs="OpenSymbol"/>
      </w:rPr>
    </w:lvl>
    <w:lvl w:ilvl="6">
      <w:start w:val="1"/>
      <w:numFmt w:val="bullet"/>
      <w:lvlText w:val=""/>
      <w:lvlJc w:val="left"/>
      <w:pPr>
        <w:tabs>
          <w:tab w:val="num" w:pos="2595"/>
        </w:tabs>
        <w:ind w:left="2595" w:hanging="360"/>
      </w:pPr>
      <w:rPr>
        <w:rFonts w:ascii="Symbol" w:hAnsi="Symbol" w:cs="OpenSymbol"/>
      </w:rPr>
    </w:lvl>
    <w:lvl w:ilvl="7">
      <w:start w:val="1"/>
      <w:numFmt w:val="bullet"/>
      <w:lvlText w:val="◦"/>
      <w:lvlJc w:val="left"/>
      <w:pPr>
        <w:tabs>
          <w:tab w:val="num" w:pos="2955"/>
        </w:tabs>
        <w:ind w:left="2955" w:hanging="360"/>
      </w:pPr>
      <w:rPr>
        <w:rFonts w:ascii="OpenSymbol" w:hAnsi="OpenSymbol" w:cs="OpenSymbol"/>
      </w:rPr>
    </w:lvl>
    <w:lvl w:ilvl="8">
      <w:start w:val="1"/>
      <w:numFmt w:val="bullet"/>
      <w:lvlText w:val="▪"/>
      <w:lvlJc w:val="left"/>
      <w:pPr>
        <w:tabs>
          <w:tab w:val="num" w:pos="3315"/>
        </w:tabs>
        <w:ind w:left="3315" w:hanging="360"/>
      </w:pPr>
      <w:rPr>
        <w:rFonts w:ascii="OpenSymbol" w:hAnsi="OpenSymbol" w:cs="OpenSymbol"/>
      </w:r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8222F9AE"/>
    <w:lvl w:ilvl="0">
      <w:start w:val="1"/>
      <w:numFmt w:val="bullet"/>
      <w:lvlText w:val=""/>
      <w:lvlJc w:val="left"/>
      <w:pPr>
        <w:tabs>
          <w:tab w:val="num" w:pos="770"/>
        </w:tabs>
        <w:ind w:left="770" w:hanging="360"/>
      </w:pPr>
      <w:rPr>
        <w:rFonts w:ascii="Symbol" w:hAnsi="Symbol" w:cs="OpenSymbol"/>
        <w:color w:val="auto"/>
      </w:rPr>
    </w:lvl>
    <w:lvl w:ilvl="1">
      <w:start w:val="1"/>
      <w:numFmt w:val="bullet"/>
      <w:lvlText w:val="◦"/>
      <w:lvlJc w:val="left"/>
      <w:pPr>
        <w:tabs>
          <w:tab w:val="num" w:pos="1130"/>
        </w:tabs>
        <w:ind w:left="1130" w:hanging="360"/>
      </w:pPr>
      <w:rPr>
        <w:rFonts w:ascii="OpenSymbol" w:hAnsi="OpenSymbol" w:cs="OpenSymbol"/>
      </w:rPr>
    </w:lvl>
    <w:lvl w:ilvl="2">
      <w:start w:val="1"/>
      <w:numFmt w:val="bullet"/>
      <w:lvlText w:val="▪"/>
      <w:lvlJc w:val="left"/>
      <w:pPr>
        <w:tabs>
          <w:tab w:val="num" w:pos="1490"/>
        </w:tabs>
        <w:ind w:left="1490" w:hanging="360"/>
      </w:pPr>
      <w:rPr>
        <w:rFonts w:ascii="OpenSymbol" w:hAnsi="OpenSymbol" w:cs="OpenSymbol"/>
      </w:rPr>
    </w:lvl>
    <w:lvl w:ilvl="3">
      <w:start w:val="1"/>
      <w:numFmt w:val="bullet"/>
      <w:lvlText w:val=""/>
      <w:lvlJc w:val="left"/>
      <w:pPr>
        <w:tabs>
          <w:tab w:val="num" w:pos="1850"/>
        </w:tabs>
        <w:ind w:left="1850" w:hanging="360"/>
      </w:pPr>
      <w:rPr>
        <w:rFonts w:ascii="Symbol" w:hAnsi="Symbol" w:cs="OpenSymbol"/>
      </w:rPr>
    </w:lvl>
    <w:lvl w:ilvl="4">
      <w:start w:val="1"/>
      <w:numFmt w:val="bullet"/>
      <w:lvlText w:val="◦"/>
      <w:lvlJc w:val="left"/>
      <w:pPr>
        <w:tabs>
          <w:tab w:val="num" w:pos="2210"/>
        </w:tabs>
        <w:ind w:left="2210" w:hanging="360"/>
      </w:pPr>
      <w:rPr>
        <w:rFonts w:ascii="OpenSymbol" w:hAnsi="OpenSymbol" w:cs="OpenSymbol"/>
      </w:rPr>
    </w:lvl>
    <w:lvl w:ilvl="5">
      <w:start w:val="1"/>
      <w:numFmt w:val="bullet"/>
      <w:lvlText w:val="▪"/>
      <w:lvlJc w:val="left"/>
      <w:pPr>
        <w:tabs>
          <w:tab w:val="num" w:pos="2570"/>
        </w:tabs>
        <w:ind w:left="2570" w:hanging="360"/>
      </w:pPr>
      <w:rPr>
        <w:rFonts w:ascii="OpenSymbol" w:hAnsi="OpenSymbol" w:cs="OpenSymbol"/>
      </w:rPr>
    </w:lvl>
    <w:lvl w:ilvl="6">
      <w:start w:val="1"/>
      <w:numFmt w:val="bullet"/>
      <w:lvlText w:val=""/>
      <w:lvlJc w:val="left"/>
      <w:pPr>
        <w:tabs>
          <w:tab w:val="num" w:pos="2930"/>
        </w:tabs>
        <w:ind w:left="2930" w:hanging="360"/>
      </w:pPr>
      <w:rPr>
        <w:rFonts w:ascii="Symbol" w:hAnsi="Symbol" w:cs="OpenSymbol"/>
      </w:rPr>
    </w:lvl>
    <w:lvl w:ilvl="7">
      <w:start w:val="1"/>
      <w:numFmt w:val="bullet"/>
      <w:lvlText w:val="◦"/>
      <w:lvlJc w:val="left"/>
      <w:pPr>
        <w:tabs>
          <w:tab w:val="num" w:pos="3290"/>
        </w:tabs>
        <w:ind w:left="3290" w:hanging="360"/>
      </w:pPr>
      <w:rPr>
        <w:rFonts w:ascii="OpenSymbol" w:hAnsi="OpenSymbol" w:cs="OpenSymbol"/>
      </w:rPr>
    </w:lvl>
    <w:lvl w:ilvl="8">
      <w:start w:val="1"/>
      <w:numFmt w:val="bullet"/>
      <w:lvlText w:val="▪"/>
      <w:lvlJc w:val="left"/>
      <w:pPr>
        <w:tabs>
          <w:tab w:val="num" w:pos="3650"/>
        </w:tabs>
        <w:ind w:left="3650" w:hanging="360"/>
      </w:pPr>
      <w:rPr>
        <w:rFonts w:ascii="OpenSymbol" w:hAnsi="OpenSymbol" w:cs="OpenSymbol"/>
      </w:rPr>
    </w:lvl>
  </w:abstractNum>
  <w:abstractNum w:abstractNumId="10" w15:restartNumberingAfterBreak="0">
    <w:nsid w:val="0000000C"/>
    <w:multiLevelType w:val="multilevel"/>
    <w:tmpl w:val="0000000C"/>
    <w:lvl w:ilvl="0">
      <w:start w:val="1"/>
      <w:numFmt w:val="bullet"/>
      <w:lvlText w:val=""/>
      <w:lvlJc w:val="left"/>
      <w:pPr>
        <w:tabs>
          <w:tab w:val="num" w:pos="792"/>
        </w:tabs>
        <w:ind w:left="792" w:hanging="360"/>
      </w:pPr>
      <w:rPr>
        <w:rFonts w:ascii="Symbol" w:hAnsi="Symbol" w:cs="OpenSymbol"/>
      </w:rPr>
    </w:lvl>
    <w:lvl w:ilvl="1">
      <w:start w:val="1"/>
      <w:numFmt w:val="bullet"/>
      <w:lvlText w:val="◦"/>
      <w:lvlJc w:val="left"/>
      <w:pPr>
        <w:tabs>
          <w:tab w:val="num" w:pos="1152"/>
        </w:tabs>
        <w:ind w:left="1152" w:hanging="360"/>
      </w:pPr>
      <w:rPr>
        <w:rFonts w:ascii="OpenSymbol" w:hAnsi="OpenSymbol" w:cs="OpenSymbol"/>
      </w:rPr>
    </w:lvl>
    <w:lvl w:ilvl="2">
      <w:start w:val="1"/>
      <w:numFmt w:val="bullet"/>
      <w:lvlText w:val="▪"/>
      <w:lvlJc w:val="left"/>
      <w:pPr>
        <w:tabs>
          <w:tab w:val="num" w:pos="1512"/>
        </w:tabs>
        <w:ind w:left="1512" w:hanging="360"/>
      </w:pPr>
      <w:rPr>
        <w:rFonts w:ascii="OpenSymbol" w:hAnsi="OpenSymbol" w:cs="OpenSymbol"/>
      </w:rPr>
    </w:lvl>
    <w:lvl w:ilvl="3">
      <w:start w:val="1"/>
      <w:numFmt w:val="bullet"/>
      <w:lvlText w:val=""/>
      <w:lvlJc w:val="left"/>
      <w:pPr>
        <w:tabs>
          <w:tab w:val="num" w:pos="1872"/>
        </w:tabs>
        <w:ind w:left="1872" w:hanging="360"/>
      </w:pPr>
      <w:rPr>
        <w:rFonts w:ascii="Symbol" w:hAnsi="Symbol" w:cs="OpenSymbol"/>
      </w:rPr>
    </w:lvl>
    <w:lvl w:ilvl="4">
      <w:start w:val="1"/>
      <w:numFmt w:val="bullet"/>
      <w:lvlText w:val="◦"/>
      <w:lvlJc w:val="left"/>
      <w:pPr>
        <w:tabs>
          <w:tab w:val="num" w:pos="2232"/>
        </w:tabs>
        <w:ind w:left="2232" w:hanging="360"/>
      </w:pPr>
      <w:rPr>
        <w:rFonts w:ascii="OpenSymbol" w:hAnsi="OpenSymbol" w:cs="OpenSymbol"/>
      </w:rPr>
    </w:lvl>
    <w:lvl w:ilvl="5">
      <w:start w:val="1"/>
      <w:numFmt w:val="bullet"/>
      <w:lvlText w:val="▪"/>
      <w:lvlJc w:val="left"/>
      <w:pPr>
        <w:tabs>
          <w:tab w:val="num" w:pos="2592"/>
        </w:tabs>
        <w:ind w:left="2592" w:hanging="360"/>
      </w:pPr>
      <w:rPr>
        <w:rFonts w:ascii="OpenSymbol" w:hAnsi="OpenSymbol" w:cs="OpenSymbol"/>
      </w:rPr>
    </w:lvl>
    <w:lvl w:ilvl="6">
      <w:start w:val="1"/>
      <w:numFmt w:val="bullet"/>
      <w:lvlText w:val=""/>
      <w:lvlJc w:val="left"/>
      <w:pPr>
        <w:tabs>
          <w:tab w:val="num" w:pos="2952"/>
        </w:tabs>
        <w:ind w:left="2952" w:hanging="360"/>
      </w:pPr>
      <w:rPr>
        <w:rFonts w:ascii="Symbol" w:hAnsi="Symbol" w:cs="OpenSymbol"/>
      </w:rPr>
    </w:lvl>
    <w:lvl w:ilvl="7">
      <w:start w:val="1"/>
      <w:numFmt w:val="bullet"/>
      <w:lvlText w:val="◦"/>
      <w:lvlJc w:val="left"/>
      <w:pPr>
        <w:tabs>
          <w:tab w:val="num" w:pos="3312"/>
        </w:tabs>
        <w:ind w:left="3312" w:hanging="360"/>
      </w:pPr>
      <w:rPr>
        <w:rFonts w:ascii="OpenSymbol" w:hAnsi="OpenSymbol" w:cs="OpenSymbol"/>
      </w:rPr>
    </w:lvl>
    <w:lvl w:ilvl="8">
      <w:start w:val="1"/>
      <w:numFmt w:val="bullet"/>
      <w:lvlText w:val="▪"/>
      <w:lvlJc w:val="left"/>
      <w:pPr>
        <w:tabs>
          <w:tab w:val="num" w:pos="3672"/>
        </w:tabs>
        <w:ind w:left="3672" w:hanging="360"/>
      </w:pPr>
      <w:rPr>
        <w:rFonts w:ascii="OpenSymbol" w:hAnsi="OpenSymbol" w:cs="OpenSymbol"/>
      </w:rPr>
    </w:lvl>
  </w:abstractNum>
  <w:abstractNum w:abstractNumId="11" w15:restartNumberingAfterBreak="0">
    <w:nsid w:val="0000000E"/>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2" w15:restartNumberingAfterBreak="0">
    <w:nsid w:val="0000000F"/>
    <w:multiLevelType w:val="multilevel"/>
    <w:tmpl w:val="D9728990"/>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795"/>
        </w:tabs>
        <w:ind w:left="795" w:hanging="360"/>
      </w:p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3" w15:restartNumberingAfterBreak="0">
    <w:nsid w:val="02DF4FDF"/>
    <w:multiLevelType w:val="multilevel"/>
    <w:tmpl w:val="8F481E92"/>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939772C"/>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5" w15:restartNumberingAfterBreak="0">
    <w:nsid w:val="0B8C3180"/>
    <w:multiLevelType w:val="hybridMultilevel"/>
    <w:tmpl w:val="6A5A75A2"/>
    <w:lvl w:ilvl="0" w:tplc="806E7E0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651F1F"/>
    <w:multiLevelType w:val="multilevel"/>
    <w:tmpl w:val="00000002"/>
    <w:lvl w:ilvl="0">
      <w:start w:val="1"/>
      <w:numFmt w:val="decimal"/>
      <w:lvlText w:val="%1."/>
      <w:lvlJc w:val="left"/>
      <w:pPr>
        <w:tabs>
          <w:tab w:val="num" w:pos="3159"/>
        </w:tabs>
        <w:ind w:left="4299" w:hanging="360"/>
      </w:pPr>
    </w:lvl>
    <w:lvl w:ilvl="1">
      <w:start w:val="1"/>
      <w:numFmt w:val="lowerLetter"/>
      <w:lvlText w:val="%2."/>
      <w:lvlJc w:val="left"/>
      <w:pPr>
        <w:tabs>
          <w:tab w:val="num" w:pos="3159"/>
        </w:tabs>
        <w:ind w:left="5019" w:hanging="360"/>
      </w:pPr>
    </w:lvl>
    <w:lvl w:ilvl="2">
      <w:start w:val="1"/>
      <w:numFmt w:val="lowerRoman"/>
      <w:lvlText w:val="%2.%3."/>
      <w:lvlJc w:val="right"/>
      <w:pPr>
        <w:tabs>
          <w:tab w:val="num" w:pos="3159"/>
        </w:tabs>
        <w:ind w:left="5739" w:hanging="180"/>
      </w:pPr>
    </w:lvl>
    <w:lvl w:ilvl="3">
      <w:start w:val="1"/>
      <w:numFmt w:val="decimal"/>
      <w:lvlText w:val="%2.%3.%4."/>
      <w:lvlJc w:val="left"/>
      <w:pPr>
        <w:tabs>
          <w:tab w:val="num" w:pos="3159"/>
        </w:tabs>
        <w:ind w:left="6459" w:hanging="360"/>
      </w:pPr>
    </w:lvl>
    <w:lvl w:ilvl="4">
      <w:start w:val="1"/>
      <w:numFmt w:val="lowerLetter"/>
      <w:lvlText w:val="%2.%3.%4.%5."/>
      <w:lvlJc w:val="left"/>
      <w:pPr>
        <w:tabs>
          <w:tab w:val="num" w:pos="3159"/>
        </w:tabs>
        <w:ind w:left="7179" w:hanging="360"/>
      </w:pPr>
    </w:lvl>
    <w:lvl w:ilvl="5">
      <w:start w:val="1"/>
      <w:numFmt w:val="lowerRoman"/>
      <w:lvlText w:val="%2.%3.%4.%5.%6."/>
      <w:lvlJc w:val="right"/>
      <w:pPr>
        <w:tabs>
          <w:tab w:val="num" w:pos="3159"/>
        </w:tabs>
        <w:ind w:left="7899" w:hanging="180"/>
      </w:pPr>
    </w:lvl>
    <w:lvl w:ilvl="6">
      <w:start w:val="1"/>
      <w:numFmt w:val="decimal"/>
      <w:lvlText w:val="%2.%3.%4.%5.%6.%7."/>
      <w:lvlJc w:val="left"/>
      <w:pPr>
        <w:tabs>
          <w:tab w:val="num" w:pos="3159"/>
        </w:tabs>
        <w:ind w:left="8619" w:hanging="360"/>
      </w:pPr>
    </w:lvl>
    <w:lvl w:ilvl="7">
      <w:start w:val="1"/>
      <w:numFmt w:val="lowerLetter"/>
      <w:lvlText w:val="%2.%3.%4.%5.%6.%7.%8."/>
      <w:lvlJc w:val="left"/>
      <w:pPr>
        <w:tabs>
          <w:tab w:val="num" w:pos="3159"/>
        </w:tabs>
        <w:ind w:left="9339" w:hanging="360"/>
      </w:pPr>
    </w:lvl>
    <w:lvl w:ilvl="8">
      <w:start w:val="1"/>
      <w:numFmt w:val="lowerRoman"/>
      <w:lvlText w:val="%2.%3.%4.%5.%6.%7.%8.%9."/>
      <w:lvlJc w:val="right"/>
      <w:pPr>
        <w:tabs>
          <w:tab w:val="num" w:pos="3159"/>
        </w:tabs>
        <w:ind w:left="10059" w:hanging="180"/>
      </w:pPr>
    </w:lvl>
  </w:abstractNum>
  <w:abstractNum w:abstractNumId="17" w15:restartNumberingAfterBreak="0">
    <w:nsid w:val="111E4ECE"/>
    <w:multiLevelType w:val="multilevel"/>
    <w:tmpl w:val="1BB2DD48"/>
    <w:lvl w:ilvl="0">
      <w:start w:val="1"/>
      <w:numFmt w:val="bullet"/>
      <w:lvlText w:val=""/>
      <w:lvlJc w:val="left"/>
      <w:pPr>
        <w:ind w:left="1426" w:hanging="360"/>
      </w:pPr>
      <w:rPr>
        <w:rFonts w:ascii="Symbol" w:hAnsi="Symbol" w:hint="default"/>
      </w:rPr>
    </w:lvl>
    <w:lvl w:ilvl="1">
      <w:start w:val="1"/>
      <w:numFmt w:val="decimal"/>
      <w:lvlText w:val="%2."/>
      <w:lvlJc w:val="left"/>
      <w:pPr>
        <w:tabs>
          <w:tab w:val="num" w:pos="795"/>
        </w:tabs>
        <w:ind w:left="795" w:hanging="360"/>
      </w:p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8" w15:restartNumberingAfterBreak="0">
    <w:nsid w:val="181216CC"/>
    <w:multiLevelType w:val="hybridMultilevel"/>
    <w:tmpl w:val="8A929D1A"/>
    <w:lvl w:ilvl="0" w:tplc="0809000F">
      <w:start w:val="1"/>
      <w:numFmt w:val="decimal"/>
      <w:lvlText w:val="%1."/>
      <w:lvlJc w:val="left"/>
      <w:pPr>
        <w:ind w:left="1288" w:hanging="360"/>
      </w:pPr>
    </w:lvl>
    <w:lvl w:ilvl="1" w:tplc="08090019" w:tentative="1">
      <w:start w:val="1"/>
      <w:numFmt w:val="lowerLetter"/>
      <w:lvlText w:val="%2."/>
      <w:lvlJc w:val="left"/>
      <w:pPr>
        <w:ind w:left="2008" w:hanging="360"/>
      </w:pPr>
    </w:lvl>
    <w:lvl w:ilvl="2" w:tplc="0809001B" w:tentative="1">
      <w:start w:val="1"/>
      <w:numFmt w:val="lowerRoman"/>
      <w:lvlText w:val="%3."/>
      <w:lvlJc w:val="right"/>
      <w:pPr>
        <w:ind w:left="2728" w:hanging="180"/>
      </w:pPr>
    </w:lvl>
    <w:lvl w:ilvl="3" w:tplc="0809000F" w:tentative="1">
      <w:start w:val="1"/>
      <w:numFmt w:val="decimal"/>
      <w:lvlText w:val="%4."/>
      <w:lvlJc w:val="left"/>
      <w:pPr>
        <w:ind w:left="3448" w:hanging="360"/>
      </w:pPr>
    </w:lvl>
    <w:lvl w:ilvl="4" w:tplc="08090019" w:tentative="1">
      <w:start w:val="1"/>
      <w:numFmt w:val="lowerLetter"/>
      <w:lvlText w:val="%5."/>
      <w:lvlJc w:val="left"/>
      <w:pPr>
        <w:ind w:left="4168" w:hanging="360"/>
      </w:pPr>
    </w:lvl>
    <w:lvl w:ilvl="5" w:tplc="0809001B" w:tentative="1">
      <w:start w:val="1"/>
      <w:numFmt w:val="lowerRoman"/>
      <w:lvlText w:val="%6."/>
      <w:lvlJc w:val="right"/>
      <w:pPr>
        <w:ind w:left="4888" w:hanging="180"/>
      </w:pPr>
    </w:lvl>
    <w:lvl w:ilvl="6" w:tplc="0809000F" w:tentative="1">
      <w:start w:val="1"/>
      <w:numFmt w:val="decimal"/>
      <w:lvlText w:val="%7."/>
      <w:lvlJc w:val="left"/>
      <w:pPr>
        <w:ind w:left="5608" w:hanging="360"/>
      </w:pPr>
    </w:lvl>
    <w:lvl w:ilvl="7" w:tplc="08090019" w:tentative="1">
      <w:start w:val="1"/>
      <w:numFmt w:val="lowerLetter"/>
      <w:lvlText w:val="%8."/>
      <w:lvlJc w:val="left"/>
      <w:pPr>
        <w:ind w:left="6328" w:hanging="360"/>
      </w:pPr>
    </w:lvl>
    <w:lvl w:ilvl="8" w:tplc="0809001B" w:tentative="1">
      <w:start w:val="1"/>
      <w:numFmt w:val="lowerRoman"/>
      <w:lvlText w:val="%9."/>
      <w:lvlJc w:val="right"/>
      <w:pPr>
        <w:ind w:left="7048" w:hanging="180"/>
      </w:pPr>
    </w:lvl>
  </w:abstractNum>
  <w:abstractNum w:abstractNumId="19" w15:restartNumberingAfterBreak="0">
    <w:nsid w:val="1F9E1E58"/>
    <w:multiLevelType w:val="multilevel"/>
    <w:tmpl w:val="8F481E92"/>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0465EE2"/>
    <w:multiLevelType w:val="hybridMultilevel"/>
    <w:tmpl w:val="B344CB86"/>
    <w:lvl w:ilvl="0" w:tplc="27BE1912">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33266B8"/>
    <w:multiLevelType w:val="hybridMultilevel"/>
    <w:tmpl w:val="EB2A4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B07CF0"/>
    <w:multiLevelType w:val="multilevel"/>
    <w:tmpl w:val="B57E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0C6F6E"/>
    <w:multiLevelType w:val="multilevel"/>
    <w:tmpl w:val="2A242C3A"/>
    <w:lvl w:ilvl="0">
      <w:start w:val="1"/>
      <w:numFmt w:val="bullet"/>
      <w:lvlText w:val=""/>
      <w:lvlJc w:val="left"/>
      <w:pPr>
        <w:ind w:left="1426"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30321C32"/>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25" w15:restartNumberingAfterBreak="0">
    <w:nsid w:val="31222410"/>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26" w15:restartNumberingAfterBreak="0">
    <w:nsid w:val="31302E71"/>
    <w:multiLevelType w:val="hybridMultilevel"/>
    <w:tmpl w:val="E3364CA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947278"/>
    <w:multiLevelType w:val="hybridMultilevel"/>
    <w:tmpl w:val="4B62721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8" w15:restartNumberingAfterBreak="0">
    <w:nsid w:val="38EA15A8"/>
    <w:multiLevelType w:val="multilevel"/>
    <w:tmpl w:val="C7A69FDE"/>
    <w:lvl w:ilvl="0">
      <w:start w:val="2"/>
      <w:numFmt w:val="decimal"/>
      <w:lvlText w:val="%1"/>
      <w:lvlJc w:val="left"/>
      <w:pPr>
        <w:ind w:left="360" w:hanging="360"/>
      </w:pPr>
      <w:rPr>
        <w:rFonts w:ascii="Myriad Pro" w:hAnsi="Myriad Pro" w:hint="default"/>
        <w:b/>
        <w:i w:val="0"/>
        <w:color w:val="4E84C4"/>
        <w:sz w:val="28"/>
      </w:rPr>
    </w:lvl>
    <w:lvl w:ilvl="1">
      <w:start w:val="1"/>
      <w:numFmt w:val="decimal"/>
      <w:pStyle w:val="Style2"/>
      <w:lvlText w:val="%1.%2"/>
      <w:lvlJc w:val="left"/>
      <w:pPr>
        <w:ind w:left="574" w:hanging="432"/>
      </w:pPr>
      <w:rPr>
        <w:rFonts w:ascii="Arial" w:hAnsi="Arial" w:cs="Arial" w:hint="default"/>
        <w:b/>
        <w:i w:val="0"/>
        <w:color w:val="4E84C4"/>
        <w:sz w:val="22"/>
      </w:rPr>
    </w:lvl>
    <w:lvl w:ilvl="2">
      <w:start w:val="1"/>
      <w:numFmt w:val="decimal"/>
      <w:lvlText w:val="%1.%2.%3"/>
      <w:lvlJc w:val="left"/>
      <w:pPr>
        <w:tabs>
          <w:tab w:val="num" w:pos="1224"/>
        </w:tabs>
        <w:ind w:left="1224" w:hanging="504"/>
      </w:pPr>
      <w:rPr>
        <w:rFonts w:ascii="Myriad Pro" w:hAnsi="Myriad Pro" w:hint="default"/>
        <w:b/>
        <w:i w:val="0"/>
        <w:color w:val="4E84C4"/>
        <w:sz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AA30E8D"/>
    <w:multiLevelType w:val="hybridMultilevel"/>
    <w:tmpl w:val="B0485F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0994256"/>
    <w:multiLevelType w:val="multilevel"/>
    <w:tmpl w:val="8F481E92"/>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57330325"/>
    <w:multiLevelType w:val="multilevel"/>
    <w:tmpl w:val="D1009F44"/>
    <w:lvl w:ilvl="0">
      <w:start w:val="1"/>
      <w:numFmt w:val="decimal"/>
      <w:lvlText w:val="%1."/>
      <w:lvlJc w:val="left"/>
      <w:pPr>
        <w:tabs>
          <w:tab w:val="num" w:pos="720"/>
        </w:tabs>
        <w:ind w:left="720" w:hanging="360"/>
      </w:pPr>
      <w:rPr>
        <w:rFonts w:ascii="Arial" w:hAnsi="Arial"/>
        <w:b w:val="0"/>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BE11016"/>
    <w:multiLevelType w:val="hybridMultilevel"/>
    <w:tmpl w:val="8A56902C"/>
    <w:lvl w:ilvl="0" w:tplc="08090001">
      <w:start w:val="1"/>
      <w:numFmt w:val="bullet"/>
      <w:lvlText w:val=""/>
      <w:lvlJc w:val="left"/>
      <w:pPr>
        <w:ind w:left="1288" w:hanging="360"/>
      </w:pPr>
      <w:rPr>
        <w:rFonts w:ascii="Symbol" w:hAnsi="Symbol" w:hint="default"/>
      </w:rPr>
    </w:lvl>
    <w:lvl w:ilvl="1" w:tplc="08090003" w:tentative="1">
      <w:start w:val="1"/>
      <w:numFmt w:val="bullet"/>
      <w:lvlText w:val="o"/>
      <w:lvlJc w:val="left"/>
      <w:pPr>
        <w:ind w:left="2008" w:hanging="360"/>
      </w:pPr>
      <w:rPr>
        <w:rFonts w:ascii="Courier New" w:hAnsi="Courier New" w:cs="Courier New" w:hint="default"/>
      </w:rPr>
    </w:lvl>
    <w:lvl w:ilvl="2" w:tplc="08090005" w:tentative="1">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33" w15:restartNumberingAfterBreak="0">
    <w:nsid w:val="60670807"/>
    <w:multiLevelType w:val="multilevel"/>
    <w:tmpl w:val="54B66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7515A3"/>
    <w:multiLevelType w:val="multilevel"/>
    <w:tmpl w:val="092425E0"/>
    <w:lvl w:ilvl="0">
      <w:start w:val="1"/>
      <w:numFmt w:val="decimal"/>
      <w:pStyle w:val="Style1"/>
      <w:lvlText w:val="%1."/>
      <w:lvlJc w:val="left"/>
      <w:pPr>
        <w:ind w:left="928" w:hanging="360"/>
      </w:pPr>
      <w:rPr>
        <w:rFonts w:ascii="Arial" w:eastAsia="Times New Roman" w:hAnsi="Arial" w:cs="Arial" w:hint="default"/>
        <w:color w:val="4E84C4"/>
        <w:sz w:val="28"/>
      </w:rPr>
    </w:lvl>
    <w:lvl w:ilvl="1">
      <w:start w:val="1"/>
      <w:numFmt w:val="decimal"/>
      <w:lvlText w:val="%1.%2"/>
      <w:lvlJc w:val="left"/>
      <w:pPr>
        <w:ind w:left="928" w:hanging="360"/>
      </w:pPr>
      <w:rPr>
        <w:rFonts w:hint="default"/>
      </w:rPr>
    </w:lvl>
    <w:lvl w:ilvl="2">
      <w:start w:val="1"/>
      <w:numFmt w:val="decimal"/>
      <w:pStyle w:val="Style3"/>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35" w15:restartNumberingAfterBreak="0">
    <w:nsid w:val="68611E48"/>
    <w:multiLevelType w:val="hybridMultilevel"/>
    <w:tmpl w:val="34BED94E"/>
    <w:lvl w:ilvl="0" w:tplc="08090001">
      <w:start w:val="1"/>
      <w:numFmt w:val="bullet"/>
      <w:lvlText w:val=""/>
      <w:lvlJc w:val="left"/>
      <w:pPr>
        <w:ind w:left="1426" w:hanging="360"/>
      </w:pPr>
      <w:rPr>
        <w:rFonts w:ascii="Symbol" w:hAnsi="Symbol" w:hint="default"/>
      </w:rPr>
    </w:lvl>
    <w:lvl w:ilvl="1" w:tplc="08090003" w:tentative="1">
      <w:start w:val="1"/>
      <w:numFmt w:val="bullet"/>
      <w:lvlText w:val="o"/>
      <w:lvlJc w:val="left"/>
      <w:pPr>
        <w:ind w:left="2146" w:hanging="360"/>
      </w:pPr>
      <w:rPr>
        <w:rFonts w:ascii="Courier New" w:hAnsi="Courier New" w:cs="Courier New" w:hint="default"/>
      </w:rPr>
    </w:lvl>
    <w:lvl w:ilvl="2" w:tplc="08090005" w:tentative="1">
      <w:start w:val="1"/>
      <w:numFmt w:val="bullet"/>
      <w:lvlText w:val=""/>
      <w:lvlJc w:val="left"/>
      <w:pPr>
        <w:ind w:left="2866" w:hanging="360"/>
      </w:pPr>
      <w:rPr>
        <w:rFonts w:ascii="Wingdings" w:hAnsi="Wingdings" w:hint="default"/>
      </w:rPr>
    </w:lvl>
    <w:lvl w:ilvl="3" w:tplc="08090001" w:tentative="1">
      <w:start w:val="1"/>
      <w:numFmt w:val="bullet"/>
      <w:lvlText w:val=""/>
      <w:lvlJc w:val="left"/>
      <w:pPr>
        <w:ind w:left="3586" w:hanging="360"/>
      </w:pPr>
      <w:rPr>
        <w:rFonts w:ascii="Symbol" w:hAnsi="Symbol" w:hint="default"/>
      </w:rPr>
    </w:lvl>
    <w:lvl w:ilvl="4" w:tplc="08090003" w:tentative="1">
      <w:start w:val="1"/>
      <w:numFmt w:val="bullet"/>
      <w:lvlText w:val="o"/>
      <w:lvlJc w:val="left"/>
      <w:pPr>
        <w:ind w:left="4306" w:hanging="360"/>
      </w:pPr>
      <w:rPr>
        <w:rFonts w:ascii="Courier New" w:hAnsi="Courier New" w:cs="Courier New" w:hint="default"/>
      </w:rPr>
    </w:lvl>
    <w:lvl w:ilvl="5" w:tplc="08090005" w:tentative="1">
      <w:start w:val="1"/>
      <w:numFmt w:val="bullet"/>
      <w:lvlText w:val=""/>
      <w:lvlJc w:val="left"/>
      <w:pPr>
        <w:ind w:left="5026" w:hanging="360"/>
      </w:pPr>
      <w:rPr>
        <w:rFonts w:ascii="Wingdings" w:hAnsi="Wingdings" w:hint="default"/>
      </w:rPr>
    </w:lvl>
    <w:lvl w:ilvl="6" w:tplc="08090001" w:tentative="1">
      <w:start w:val="1"/>
      <w:numFmt w:val="bullet"/>
      <w:lvlText w:val=""/>
      <w:lvlJc w:val="left"/>
      <w:pPr>
        <w:ind w:left="5746" w:hanging="360"/>
      </w:pPr>
      <w:rPr>
        <w:rFonts w:ascii="Symbol" w:hAnsi="Symbol" w:hint="default"/>
      </w:rPr>
    </w:lvl>
    <w:lvl w:ilvl="7" w:tplc="08090003" w:tentative="1">
      <w:start w:val="1"/>
      <w:numFmt w:val="bullet"/>
      <w:lvlText w:val="o"/>
      <w:lvlJc w:val="left"/>
      <w:pPr>
        <w:ind w:left="6466" w:hanging="360"/>
      </w:pPr>
      <w:rPr>
        <w:rFonts w:ascii="Courier New" w:hAnsi="Courier New" w:cs="Courier New" w:hint="default"/>
      </w:rPr>
    </w:lvl>
    <w:lvl w:ilvl="8" w:tplc="08090005" w:tentative="1">
      <w:start w:val="1"/>
      <w:numFmt w:val="bullet"/>
      <w:lvlText w:val=""/>
      <w:lvlJc w:val="left"/>
      <w:pPr>
        <w:ind w:left="7186" w:hanging="360"/>
      </w:pPr>
      <w:rPr>
        <w:rFonts w:ascii="Wingdings" w:hAnsi="Wingdings" w:hint="default"/>
      </w:rPr>
    </w:lvl>
  </w:abstractNum>
  <w:abstractNum w:abstractNumId="36" w15:restartNumberingAfterBreak="0">
    <w:nsid w:val="70CA4ACE"/>
    <w:multiLevelType w:val="multilevel"/>
    <w:tmpl w:val="1BB2DD48"/>
    <w:lvl w:ilvl="0">
      <w:start w:val="1"/>
      <w:numFmt w:val="bullet"/>
      <w:lvlText w:val=""/>
      <w:lvlJc w:val="left"/>
      <w:pPr>
        <w:ind w:left="1426" w:hanging="360"/>
      </w:pPr>
      <w:rPr>
        <w:rFonts w:ascii="Symbol" w:hAnsi="Symbol" w:hint="default"/>
      </w:rPr>
    </w:lvl>
    <w:lvl w:ilvl="1">
      <w:start w:val="1"/>
      <w:numFmt w:val="decimal"/>
      <w:lvlText w:val="%2."/>
      <w:lvlJc w:val="left"/>
      <w:pPr>
        <w:tabs>
          <w:tab w:val="num" w:pos="795"/>
        </w:tabs>
        <w:ind w:left="795" w:hanging="360"/>
      </w:p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37" w15:restartNumberingAfterBreak="0">
    <w:nsid w:val="73F41CD6"/>
    <w:multiLevelType w:val="hybridMultilevel"/>
    <w:tmpl w:val="E80EF212"/>
    <w:lvl w:ilvl="0" w:tplc="27BE1912">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87155414">
    <w:abstractNumId w:val="0"/>
  </w:num>
  <w:num w:numId="2" w16cid:durableId="1566337103">
    <w:abstractNumId w:val="34"/>
  </w:num>
  <w:num w:numId="3" w16cid:durableId="1017544294">
    <w:abstractNumId w:val="4"/>
  </w:num>
  <w:num w:numId="4" w16cid:durableId="414665783">
    <w:abstractNumId w:val="5"/>
  </w:num>
  <w:num w:numId="5" w16cid:durableId="950623383">
    <w:abstractNumId w:val="6"/>
  </w:num>
  <w:num w:numId="6" w16cid:durableId="1964729870">
    <w:abstractNumId w:val="27"/>
  </w:num>
  <w:num w:numId="7" w16cid:durableId="465704481">
    <w:abstractNumId w:val="28"/>
  </w:num>
  <w:num w:numId="8" w16cid:durableId="1726175864">
    <w:abstractNumId w:val="28"/>
  </w:num>
  <w:num w:numId="9" w16cid:durableId="860707867">
    <w:abstractNumId w:val="18"/>
  </w:num>
  <w:num w:numId="10" w16cid:durableId="1933780881">
    <w:abstractNumId w:val="15"/>
  </w:num>
  <w:num w:numId="11" w16cid:durableId="768544659">
    <w:abstractNumId w:val="28"/>
  </w:num>
  <w:num w:numId="12" w16cid:durableId="565145588">
    <w:abstractNumId w:val="22"/>
  </w:num>
  <w:num w:numId="13" w16cid:durableId="933169935">
    <w:abstractNumId w:val="35"/>
  </w:num>
  <w:num w:numId="14" w16cid:durableId="1966109852">
    <w:abstractNumId w:val="1"/>
  </w:num>
  <w:num w:numId="15" w16cid:durableId="1005016374">
    <w:abstractNumId w:val="7"/>
  </w:num>
  <w:num w:numId="16" w16cid:durableId="449596026">
    <w:abstractNumId w:val="8"/>
  </w:num>
  <w:num w:numId="17" w16cid:durableId="1781874682">
    <w:abstractNumId w:val="9"/>
  </w:num>
  <w:num w:numId="18" w16cid:durableId="1890022412">
    <w:abstractNumId w:val="31"/>
  </w:num>
  <w:num w:numId="19" w16cid:durableId="175464703">
    <w:abstractNumId w:val="23"/>
  </w:num>
  <w:num w:numId="20" w16cid:durableId="160194738">
    <w:abstractNumId w:val="13"/>
  </w:num>
  <w:num w:numId="21" w16cid:durableId="1827478604">
    <w:abstractNumId w:val="30"/>
  </w:num>
  <w:num w:numId="22" w16cid:durableId="48651073">
    <w:abstractNumId w:val="19"/>
  </w:num>
  <w:num w:numId="23" w16cid:durableId="749936050">
    <w:abstractNumId w:val="29"/>
  </w:num>
  <w:num w:numId="24" w16cid:durableId="2102142516">
    <w:abstractNumId w:val="10"/>
  </w:num>
  <w:num w:numId="25" w16cid:durableId="803545171">
    <w:abstractNumId w:val="11"/>
  </w:num>
  <w:num w:numId="26" w16cid:durableId="193465378">
    <w:abstractNumId w:val="12"/>
  </w:num>
  <w:num w:numId="27" w16cid:durableId="1983580091">
    <w:abstractNumId w:val="36"/>
  </w:num>
  <w:num w:numId="28" w16cid:durableId="1519851397">
    <w:abstractNumId w:val="16"/>
  </w:num>
  <w:num w:numId="29" w16cid:durableId="616529293">
    <w:abstractNumId w:val="25"/>
  </w:num>
  <w:num w:numId="30" w16cid:durableId="1603294641">
    <w:abstractNumId w:val="17"/>
  </w:num>
  <w:num w:numId="31" w16cid:durableId="807016972">
    <w:abstractNumId w:val="34"/>
  </w:num>
  <w:num w:numId="32" w16cid:durableId="1170020313">
    <w:abstractNumId w:val="14"/>
  </w:num>
  <w:num w:numId="33" w16cid:durableId="1216623601">
    <w:abstractNumId w:val="28"/>
  </w:num>
  <w:num w:numId="34" w16cid:durableId="1287003146">
    <w:abstractNumId w:val="28"/>
  </w:num>
  <w:num w:numId="35" w16cid:durableId="1538811914">
    <w:abstractNumId w:val="28"/>
  </w:num>
  <w:num w:numId="36" w16cid:durableId="1085419361">
    <w:abstractNumId w:val="21"/>
  </w:num>
  <w:num w:numId="37" w16cid:durableId="376777671">
    <w:abstractNumId w:val="37"/>
  </w:num>
  <w:num w:numId="38" w16cid:durableId="524557703">
    <w:abstractNumId w:val="20"/>
  </w:num>
  <w:num w:numId="39" w16cid:durableId="21833900">
    <w:abstractNumId w:val="24"/>
  </w:num>
  <w:num w:numId="40" w16cid:durableId="241987422">
    <w:abstractNumId w:val="32"/>
  </w:num>
  <w:num w:numId="41" w16cid:durableId="1874340811">
    <w:abstractNumId w:val="33"/>
  </w:num>
  <w:num w:numId="42" w16cid:durableId="1918591530">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3C"/>
    <w:rsid w:val="00000F23"/>
    <w:rsid w:val="00004560"/>
    <w:rsid w:val="000121FA"/>
    <w:rsid w:val="00014E46"/>
    <w:rsid w:val="00025AB6"/>
    <w:rsid w:val="000507F1"/>
    <w:rsid w:val="000546BB"/>
    <w:rsid w:val="000703E1"/>
    <w:rsid w:val="00090CBD"/>
    <w:rsid w:val="00092214"/>
    <w:rsid w:val="00097972"/>
    <w:rsid w:val="000B15DB"/>
    <w:rsid w:val="000B2B5B"/>
    <w:rsid w:val="000B726C"/>
    <w:rsid w:val="000D365F"/>
    <w:rsid w:val="000E132A"/>
    <w:rsid w:val="00100FC7"/>
    <w:rsid w:val="001041FD"/>
    <w:rsid w:val="0010461E"/>
    <w:rsid w:val="00105871"/>
    <w:rsid w:val="00113BA8"/>
    <w:rsid w:val="001358E4"/>
    <w:rsid w:val="001429B5"/>
    <w:rsid w:val="001475E0"/>
    <w:rsid w:val="00150282"/>
    <w:rsid w:val="0015159C"/>
    <w:rsid w:val="00163C60"/>
    <w:rsid w:val="00167DE4"/>
    <w:rsid w:val="00172CFE"/>
    <w:rsid w:val="00180CDD"/>
    <w:rsid w:val="001814EF"/>
    <w:rsid w:val="00187DB1"/>
    <w:rsid w:val="0019291E"/>
    <w:rsid w:val="001A5A79"/>
    <w:rsid w:val="001B79D6"/>
    <w:rsid w:val="001C1FAB"/>
    <w:rsid w:val="001C43C4"/>
    <w:rsid w:val="001C4EF2"/>
    <w:rsid w:val="001D0597"/>
    <w:rsid w:val="001D3663"/>
    <w:rsid w:val="001D5DE9"/>
    <w:rsid w:val="001E784F"/>
    <w:rsid w:val="001F253A"/>
    <w:rsid w:val="001F5CA2"/>
    <w:rsid w:val="001F6ED0"/>
    <w:rsid w:val="002061D1"/>
    <w:rsid w:val="0021070C"/>
    <w:rsid w:val="00211F87"/>
    <w:rsid w:val="00212B67"/>
    <w:rsid w:val="00217F4F"/>
    <w:rsid w:val="00244BD7"/>
    <w:rsid w:val="00244E66"/>
    <w:rsid w:val="00250531"/>
    <w:rsid w:val="0025215C"/>
    <w:rsid w:val="00252213"/>
    <w:rsid w:val="0025263B"/>
    <w:rsid w:val="002739DE"/>
    <w:rsid w:val="00274729"/>
    <w:rsid w:val="00280359"/>
    <w:rsid w:val="0028726D"/>
    <w:rsid w:val="00295B06"/>
    <w:rsid w:val="002A128D"/>
    <w:rsid w:val="002A61E9"/>
    <w:rsid w:val="002A6F1B"/>
    <w:rsid w:val="002B2A19"/>
    <w:rsid w:val="002C4545"/>
    <w:rsid w:val="002D6F07"/>
    <w:rsid w:val="002D7746"/>
    <w:rsid w:val="002F400B"/>
    <w:rsid w:val="003022E1"/>
    <w:rsid w:val="003023C9"/>
    <w:rsid w:val="00303464"/>
    <w:rsid w:val="00313BA6"/>
    <w:rsid w:val="00316B0E"/>
    <w:rsid w:val="00321390"/>
    <w:rsid w:val="00345B61"/>
    <w:rsid w:val="00345C68"/>
    <w:rsid w:val="003509D5"/>
    <w:rsid w:val="00353980"/>
    <w:rsid w:val="00362F93"/>
    <w:rsid w:val="00385E55"/>
    <w:rsid w:val="00396797"/>
    <w:rsid w:val="003A45DA"/>
    <w:rsid w:val="003B7AA5"/>
    <w:rsid w:val="003D016D"/>
    <w:rsid w:val="003D0CFD"/>
    <w:rsid w:val="003D6CF3"/>
    <w:rsid w:val="003D70E7"/>
    <w:rsid w:val="003E0AEC"/>
    <w:rsid w:val="003E0F14"/>
    <w:rsid w:val="003F162A"/>
    <w:rsid w:val="003F2597"/>
    <w:rsid w:val="00407E04"/>
    <w:rsid w:val="0041059A"/>
    <w:rsid w:val="0042648D"/>
    <w:rsid w:val="00437FC5"/>
    <w:rsid w:val="00441888"/>
    <w:rsid w:val="00441F39"/>
    <w:rsid w:val="00444212"/>
    <w:rsid w:val="00447B20"/>
    <w:rsid w:val="004506E5"/>
    <w:rsid w:val="00450AAC"/>
    <w:rsid w:val="00452EBD"/>
    <w:rsid w:val="00460886"/>
    <w:rsid w:val="004628A2"/>
    <w:rsid w:val="00484B2D"/>
    <w:rsid w:val="004A02F1"/>
    <w:rsid w:val="004B0CE0"/>
    <w:rsid w:val="004E4E17"/>
    <w:rsid w:val="004F5776"/>
    <w:rsid w:val="00506805"/>
    <w:rsid w:val="005074FD"/>
    <w:rsid w:val="00514D41"/>
    <w:rsid w:val="00530EBB"/>
    <w:rsid w:val="005319D1"/>
    <w:rsid w:val="00541AF0"/>
    <w:rsid w:val="00550238"/>
    <w:rsid w:val="00552029"/>
    <w:rsid w:val="00561E4F"/>
    <w:rsid w:val="00576409"/>
    <w:rsid w:val="005779BC"/>
    <w:rsid w:val="00577C71"/>
    <w:rsid w:val="00580F14"/>
    <w:rsid w:val="005816A8"/>
    <w:rsid w:val="00581856"/>
    <w:rsid w:val="00586E14"/>
    <w:rsid w:val="0059230E"/>
    <w:rsid w:val="00592C96"/>
    <w:rsid w:val="005B4772"/>
    <w:rsid w:val="005B6B63"/>
    <w:rsid w:val="005B6C54"/>
    <w:rsid w:val="005B7C65"/>
    <w:rsid w:val="005D0A72"/>
    <w:rsid w:val="005D1401"/>
    <w:rsid w:val="005D361A"/>
    <w:rsid w:val="005D44CB"/>
    <w:rsid w:val="005E01D7"/>
    <w:rsid w:val="005F00B5"/>
    <w:rsid w:val="005F0412"/>
    <w:rsid w:val="0060274F"/>
    <w:rsid w:val="006072EA"/>
    <w:rsid w:val="006206B6"/>
    <w:rsid w:val="00630521"/>
    <w:rsid w:val="00631CF2"/>
    <w:rsid w:val="006376C9"/>
    <w:rsid w:val="0064151D"/>
    <w:rsid w:val="0064730B"/>
    <w:rsid w:val="00651A90"/>
    <w:rsid w:val="00656DFA"/>
    <w:rsid w:val="0066229C"/>
    <w:rsid w:val="00666C16"/>
    <w:rsid w:val="006773C7"/>
    <w:rsid w:val="00681111"/>
    <w:rsid w:val="00682F27"/>
    <w:rsid w:val="00684C72"/>
    <w:rsid w:val="00696C89"/>
    <w:rsid w:val="00697DB7"/>
    <w:rsid w:val="006A319F"/>
    <w:rsid w:val="006A4604"/>
    <w:rsid w:val="006A7C38"/>
    <w:rsid w:val="006C1987"/>
    <w:rsid w:val="006C275D"/>
    <w:rsid w:val="006C6350"/>
    <w:rsid w:val="006D72F1"/>
    <w:rsid w:val="006E0496"/>
    <w:rsid w:val="006E78C5"/>
    <w:rsid w:val="006F0123"/>
    <w:rsid w:val="006F4E1D"/>
    <w:rsid w:val="007039A3"/>
    <w:rsid w:val="00704F45"/>
    <w:rsid w:val="00710AB5"/>
    <w:rsid w:val="0071659B"/>
    <w:rsid w:val="00726AA6"/>
    <w:rsid w:val="00730C76"/>
    <w:rsid w:val="007330AA"/>
    <w:rsid w:val="00740BDA"/>
    <w:rsid w:val="00741FE7"/>
    <w:rsid w:val="007556B0"/>
    <w:rsid w:val="007623F3"/>
    <w:rsid w:val="00771DFF"/>
    <w:rsid w:val="00796C01"/>
    <w:rsid w:val="007A0A61"/>
    <w:rsid w:val="007A28F3"/>
    <w:rsid w:val="007C52A2"/>
    <w:rsid w:val="007C6B80"/>
    <w:rsid w:val="007D5173"/>
    <w:rsid w:val="007D597F"/>
    <w:rsid w:val="007F4BFE"/>
    <w:rsid w:val="007F5F6E"/>
    <w:rsid w:val="0082128C"/>
    <w:rsid w:val="00821D92"/>
    <w:rsid w:val="00831357"/>
    <w:rsid w:val="008349C2"/>
    <w:rsid w:val="00836680"/>
    <w:rsid w:val="00837837"/>
    <w:rsid w:val="00847D93"/>
    <w:rsid w:val="00855698"/>
    <w:rsid w:val="00861D11"/>
    <w:rsid w:val="00862088"/>
    <w:rsid w:val="00864D2B"/>
    <w:rsid w:val="0088673B"/>
    <w:rsid w:val="00886B9F"/>
    <w:rsid w:val="00897E3F"/>
    <w:rsid w:val="008A0FF0"/>
    <w:rsid w:val="008A7D3A"/>
    <w:rsid w:val="008B1BF5"/>
    <w:rsid w:val="008B5D89"/>
    <w:rsid w:val="008B63ED"/>
    <w:rsid w:val="008D0327"/>
    <w:rsid w:val="008E6369"/>
    <w:rsid w:val="008E7AAB"/>
    <w:rsid w:val="008F7FF6"/>
    <w:rsid w:val="0090199A"/>
    <w:rsid w:val="00917752"/>
    <w:rsid w:val="00923BE3"/>
    <w:rsid w:val="00925476"/>
    <w:rsid w:val="00930340"/>
    <w:rsid w:val="00934885"/>
    <w:rsid w:val="00934AA0"/>
    <w:rsid w:val="00934D2C"/>
    <w:rsid w:val="00935F68"/>
    <w:rsid w:val="00953556"/>
    <w:rsid w:val="00953E7F"/>
    <w:rsid w:val="00957817"/>
    <w:rsid w:val="00957A24"/>
    <w:rsid w:val="00965DE7"/>
    <w:rsid w:val="00975F12"/>
    <w:rsid w:val="00981AEA"/>
    <w:rsid w:val="00985C16"/>
    <w:rsid w:val="00990126"/>
    <w:rsid w:val="00993545"/>
    <w:rsid w:val="009B38F7"/>
    <w:rsid w:val="009B4E05"/>
    <w:rsid w:val="009C1C71"/>
    <w:rsid w:val="009C23F6"/>
    <w:rsid w:val="009D776E"/>
    <w:rsid w:val="009E6B95"/>
    <w:rsid w:val="009F3198"/>
    <w:rsid w:val="00A04535"/>
    <w:rsid w:val="00A061C5"/>
    <w:rsid w:val="00A13AF8"/>
    <w:rsid w:val="00A36165"/>
    <w:rsid w:val="00A54C7F"/>
    <w:rsid w:val="00A64D50"/>
    <w:rsid w:val="00A6685F"/>
    <w:rsid w:val="00A71446"/>
    <w:rsid w:val="00A76083"/>
    <w:rsid w:val="00A7699F"/>
    <w:rsid w:val="00A95422"/>
    <w:rsid w:val="00AA308B"/>
    <w:rsid w:val="00AA6BCF"/>
    <w:rsid w:val="00AC07A1"/>
    <w:rsid w:val="00AC3335"/>
    <w:rsid w:val="00AC41DB"/>
    <w:rsid w:val="00AC4B57"/>
    <w:rsid w:val="00AC6B53"/>
    <w:rsid w:val="00AD0009"/>
    <w:rsid w:val="00AE1718"/>
    <w:rsid w:val="00AE3E78"/>
    <w:rsid w:val="00AE5A48"/>
    <w:rsid w:val="00AE7343"/>
    <w:rsid w:val="00B06621"/>
    <w:rsid w:val="00B071BA"/>
    <w:rsid w:val="00B13452"/>
    <w:rsid w:val="00B2454A"/>
    <w:rsid w:val="00B24B09"/>
    <w:rsid w:val="00B2526D"/>
    <w:rsid w:val="00B56B9E"/>
    <w:rsid w:val="00B5700E"/>
    <w:rsid w:val="00B665BC"/>
    <w:rsid w:val="00B71F9F"/>
    <w:rsid w:val="00B75377"/>
    <w:rsid w:val="00B84D7B"/>
    <w:rsid w:val="00B94A44"/>
    <w:rsid w:val="00BA02F7"/>
    <w:rsid w:val="00BA3BA7"/>
    <w:rsid w:val="00BB07EC"/>
    <w:rsid w:val="00BB4144"/>
    <w:rsid w:val="00BB67FB"/>
    <w:rsid w:val="00BC20F6"/>
    <w:rsid w:val="00BC3369"/>
    <w:rsid w:val="00BC480D"/>
    <w:rsid w:val="00BD60F3"/>
    <w:rsid w:val="00BE5A76"/>
    <w:rsid w:val="00C13ACD"/>
    <w:rsid w:val="00C26F3C"/>
    <w:rsid w:val="00C30EF8"/>
    <w:rsid w:val="00C34D15"/>
    <w:rsid w:val="00C51058"/>
    <w:rsid w:val="00C56177"/>
    <w:rsid w:val="00C70357"/>
    <w:rsid w:val="00C9139A"/>
    <w:rsid w:val="00CA5E87"/>
    <w:rsid w:val="00CB1662"/>
    <w:rsid w:val="00CD7CA2"/>
    <w:rsid w:val="00CF2095"/>
    <w:rsid w:val="00D004C6"/>
    <w:rsid w:val="00D054DE"/>
    <w:rsid w:val="00D1079B"/>
    <w:rsid w:val="00D116BC"/>
    <w:rsid w:val="00D2636B"/>
    <w:rsid w:val="00D27C33"/>
    <w:rsid w:val="00D30560"/>
    <w:rsid w:val="00D30B94"/>
    <w:rsid w:val="00D4506E"/>
    <w:rsid w:val="00D547AE"/>
    <w:rsid w:val="00D56A2E"/>
    <w:rsid w:val="00D94D07"/>
    <w:rsid w:val="00D97E85"/>
    <w:rsid w:val="00DA151F"/>
    <w:rsid w:val="00DA2883"/>
    <w:rsid w:val="00DC4070"/>
    <w:rsid w:val="00DC62F2"/>
    <w:rsid w:val="00DD1D23"/>
    <w:rsid w:val="00DD28A3"/>
    <w:rsid w:val="00DD612C"/>
    <w:rsid w:val="00DE070A"/>
    <w:rsid w:val="00DF24A3"/>
    <w:rsid w:val="00E1104C"/>
    <w:rsid w:val="00E162D8"/>
    <w:rsid w:val="00E24C57"/>
    <w:rsid w:val="00E70660"/>
    <w:rsid w:val="00E7695F"/>
    <w:rsid w:val="00E8660A"/>
    <w:rsid w:val="00E9333C"/>
    <w:rsid w:val="00E94FC7"/>
    <w:rsid w:val="00EA6E41"/>
    <w:rsid w:val="00EB0017"/>
    <w:rsid w:val="00EB5323"/>
    <w:rsid w:val="00EC0982"/>
    <w:rsid w:val="00EC271B"/>
    <w:rsid w:val="00EC68BA"/>
    <w:rsid w:val="00EC7FC7"/>
    <w:rsid w:val="00ED238A"/>
    <w:rsid w:val="00EF75D9"/>
    <w:rsid w:val="00EF798C"/>
    <w:rsid w:val="00F000FA"/>
    <w:rsid w:val="00F13095"/>
    <w:rsid w:val="00F21FBD"/>
    <w:rsid w:val="00F23BA9"/>
    <w:rsid w:val="00F268D4"/>
    <w:rsid w:val="00F273B5"/>
    <w:rsid w:val="00F32E91"/>
    <w:rsid w:val="00F53C8F"/>
    <w:rsid w:val="00F609A5"/>
    <w:rsid w:val="00F6711F"/>
    <w:rsid w:val="00F712EC"/>
    <w:rsid w:val="00F74994"/>
    <w:rsid w:val="00F76788"/>
    <w:rsid w:val="00F85DBB"/>
    <w:rsid w:val="00F87F40"/>
    <w:rsid w:val="00FA69EF"/>
    <w:rsid w:val="00FA7288"/>
    <w:rsid w:val="00FC1AB7"/>
    <w:rsid w:val="00FC3FC7"/>
    <w:rsid w:val="00FC5963"/>
    <w:rsid w:val="00FE52D7"/>
    <w:rsid w:val="00FF68BA"/>
    <w:rsid w:val="3CA87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1924A70"/>
  <w15:chartTrackingRefBased/>
  <w15:docId w15:val="{07117EAE-4557-2744-BA65-10DBBD4FC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53"/>
    <w:rPr>
      <w:sz w:val="24"/>
      <w:szCs w:val="24"/>
    </w:rPr>
  </w:style>
  <w:style w:type="paragraph" w:styleId="Heading1">
    <w:name w:val="heading 1"/>
    <w:basedOn w:val="Normal"/>
    <w:next w:val="Normal"/>
    <w:link w:val="Heading1Char"/>
    <w:uiPriority w:val="9"/>
    <w:qFormat/>
    <w:rsid w:val="0044188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9D776E"/>
    <w:pPr>
      <w:keepNext/>
      <w:keepLines/>
      <w:spacing w:after="85" w:line="259" w:lineRule="auto"/>
      <w:ind w:left="10" w:hanging="10"/>
      <w:outlineLvl w:val="1"/>
    </w:pPr>
    <w:rPr>
      <w:rFonts w:ascii="Arial" w:eastAsia="Arial" w:hAnsi="Arial" w:cs="Arial"/>
      <w:b/>
      <w:color w:val="4E84C4"/>
      <w:sz w:val="22"/>
      <w:szCs w:val="24"/>
    </w:rPr>
  </w:style>
  <w:style w:type="paragraph" w:styleId="Heading3">
    <w:name w:val="heading 3"/>
    <w:basedOn w:val="Normal"/>
    <w:next w:val="BodyText"/>
    <w:link w:val="Heading3Char"/>
    <w:qFormat/>
    <w:rsid w:val="00953556"/>
    <w:pPr>
      <w:keepNext/>
      <w:numPr>
        <w:ilvl w:val="2"/>
        <w:numId w:val="1"/>
      </w:numPr>
      <w:tabs>
        <w:tab w:val="left" w:pos="720"/>
      </w:tabs>
      <w:spacing w:before="80" w:after="80"/>
      <w:jc w:val="both"/>
      <w:outlineLvl w:val="2"/>
    </w:pPr>
    <w:rPr>
      <w:rFonts w:ascii="Arial" w:eastAsia="MS Mincho" w:hAnsi="Arial" w:cs="Arial"/>
      <w:b/>
      <w:bCs/>
      <w:color w:val="006699"/>
      <w:sz w:val="22"/>
      <w:szCs w:val="22"/>
      <w:lang w:val="en-GB" w:eastAsia="ar-SA"/>
    </w:rPr>
  </w:style>
  <w:style w:type="paragraph" w:styleId="Heading4">
    <w:name w:val="heading 4"/>
    <w:basedOn w:val="Normal"/>
    <w:next w:val="Normal"/>
    <w:link w:val="Heading4Char"/>
    <w:uiPriority w:val="9"/>
    <w:semiHidden/>
    <w:unhideWhenUsed/>
    <w:qFormat/>
    <w:rsid w:val="00A54C7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BodyText"/>
    <w:link w:val="Heading6Char"/>
    <w:qFormat/>
    <w:rsid w:val="00953556"/>
    <w:pPr>
      <w:keepNext/>
      <w:numPr>
        <w:ilvl w:val="5"/>
        <w:numId w:val="1"/>
      </w:numPr>
      <w:spacing w:before="120" w:after="120"/>
      <w:jc w:val="both"/>
      <w:outlineLvl w:val="5"/>
    </w:pPr>
    <w:rPr>
      <w:rFonts w:ascii="Arial" w:eastAsia="MS Mincho" w:hAnsi="Arial" w:cs="Arial"/>
      <w:bCs/>
      <w:color w:val="000000"/>
      <w:lang w:val="en-US"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hAnsi="Arial" w:cs="Tahoma"/>
      <w:sz w:val="28"/>
      <w:szCs w:val="28"/>
    </w:rPr>
  </w:style>
  <w:style w:type="paragraph" w:styleId="BodyText">
    <w:name w:val="Body Text"/>
    <w:basedOn w:val="Normal"/>
    <w:link w:val="BodyTextChar"/>
    <w:pPr>
      <w:spacing w:after="120"/>
    </w:pPr>
  </w:style>
  <w:style w:type="paragraph" w:styleId="List">
    <w:name w:val="List"/>
    <w:basedOn w:val="BodyText"/>
    <w:rPr>
      <w:rFonts w:cs="Tahoma"/>
    </w:rPr>
  </w:style>
  <w:style w:type="paragraph" w:customStyle="1" w:styleId="Caption1">
    <w:name w:val="Caption1"/>
    <w:basedOn w:val="Normal"/>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Header">
    <w:name w:val="header"/>
    <w:basedOn w:val="Normal"/>
    <w:link w:val="HeaderChar"/>
    <w:unhideWhenUsed/>
    <w:rsid w:val="00C26F3C"/>
    <w:pPr>
      <w:tabs>
        <w:tab w:val="center" w:pos="4513"/>
        <w:tab w:val="right" w:pos="9026"/>
      </w:tabs>
    </w:pPr>
  </w:style>
  <w:style w:type="character" w:customStyle="1" w:styleId="HeaderChar">
    <w:name w:val="Header Char"/>
    <w:link w:val="Header"/>
    <w:rsid w:val="00C26F3C"/>
    <w:rPr>
      <w:rFonts w:eastAsia="Andale Sans UI"/>
      <w:kern w:val="1"/>
      <w:sz w:val="24"/>
      <w:szCs w:val="24"/>
    </w:rPr>
  </w:style>
  <w:style w:type="paragraph" w:styleId="Footer">
    <w:name w:val="footer"/>
    <w:basedOn w:val="Normal"/>
    <w:link w:val="FooterChar"/>
    <w:unhideWhenUsed/>
    <w:rsid w:val="00C26F3C"/>
    <w:pPr>
      <w:tabs>
        <w:tab w:val="center" w:pos="4513"/>
        <w:tab w:val="right" w:pos="9026"/>
      </w:tabs>
    </w:pPr>
  </w:style>
  <w:style w:type="character" w:customStyle="1" w:styleId="FooterChar">
    <w:name w:val="Footer Char"/>
    <w:link w:val="Footer"/>
    <w:rsid w:val="00C26F3C"/>
    <w:rPr>
      <w:rFonts w:eastAsia="Andale Sans UI"/>
      <w:kern w:val="1"/>
      <w:sz w:val="24"/>
      <w:szCs w:val="24"/>
    </w:rPr>
  </w:style>
  <w:style w:type="paragraph" w:customStyle="1" w:styleId="TableHeading">
    <w:name w:val="Table Heading"/>
    <w:basedOn w:val="Normal"/>
    <w:rsid w:val="0066229C"/>
    <w:pPr>
      <w:keepNext/>
      <w:suppressLineNumbers/>
      <w:spacing w:before="120" w:after="120"/>
      <w:jc w:val="center"/>
    </w:pPr>
    <w:rPr>
      <w:rFonts w:ascii="Arial" w:eastAsia="MS Mincho" w:hAnsi="Arial" w:cs="Arial"/>
      <w:b/>
      <w:bCs/>
      <w:color w:val="FFFFFF"/>
      <w:lang w:val="en-US" w:eastAsia="ar-SA"/>
    </w:rPr>
  </w:style>
  <w:style w:type="paragraph" w:styleId="TOC3">
    <w:name w:val="toc 3"/>
    <w:basedOn w:val="Normal"/>
    <w:uiPriority w:val="39"/>
    <w:rsid w:val="0066229C"/>
    <w:pPr>
      <w:ind w:left="480"/>
    </w:pPr>
    <w:rPr>
      <w:rFonts w:asciiTheme="minorHAnsi" w:hAnsiTheme="minorHAnsi" w:cstheme="minorHAnsi"/>
      <w:sz w:val="20"/>
      <w:szCs w:val="20"/>
    </w:rPr>
  </w:style>
  <w:style w:type="paragraph" w:customStyle="1" w:styleId="FrontMatter1">
    <w:name w:val="Front Matter 1"/>
    <w:rsid w:val="0066229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240" w:after="120"/>
      <w:jc w:val="center"/>
    </w:pPr>
    <w:rPr>
      <w:rFonts w:ascii="Arial Bold" w:eastAsia="MS Mincho" w:hAnsi="Arial Bold"/>
      <w:b/>
      <w:color w:val="4E84C4"/>
      <w:sz w:val="36"/>
      <w:lang w:val="en-US" w:eastAsia="ar-SA"/>
    </w:rPr>
  </w:style>
  <w:style w:type="paragraph" w:customStyle="1" w:styleId="FrontMatter2">
    <w:name w:val="Front Matter 2"/>
    <w:basedOn w:val="FrontMatter1"/>
    <w:rsid w:val="0066229C"/>
    <w:pPr>
      <w:spacing w:before="120"/>
    </w:pPr>
    <w:rPr>
      <w:sz w:val="28"/>
    </w:rPr>
  </w:style>
  <w:style w:type="paragraph" w:customStyle="1" w:styleId="FrontMatter3">
    <w:name w:val="Front Matter 3"/>
    <w:basedOn w:val="Normal"/>
    <w:rsid w:val="0066229C"/>
    <w:pPr>
      <w:spacing w:before="280" w:after="280"/>
      <w:jc w:val="center"/>
    </w:pPr>
    <w:rPr>
      <w:rFonts w:ascii="Arial" w:eastAsia="MS Mincho" w:hAnsi="Arial" w:cs="Arial"/>
      <w:b/>
      <w:bCs/>
      <w:color w:val="4E84C4"/>
      <w:lang w:val="en-US" w:eastAsia="ar-SA"/>
    </w:rPr>
  </w:style>
  <w:style w:type="paragraph" w:customStyle="1" w:styleId="StyleFrontMatter1LeftBottomSinglesolidlineGray-40">
    <w:name w:val="Style Front Matter 1 + Left Bottom: (Single solid line Gray-40% ..."/>
    <w:basedOn w:val="FrontMatter1"/>
    <w:rsid w:val="0066229C"/>
    <w:rPr>
      <w:rFonts w:ascii="Calibri" w:hAnsi="Calibri" w:cs="Arial"/>
      <w:bCs/>
      <w:sz w:val="28"/>
      <w:szCs w:val="28"/>
    </w:rPr>
  </w:style>
  <w:style w:type="character" w:customStyle="1" w:styleId="Heading3Char">
    <w:name w:val="Heading 3 Char"/>
    <w:basedOn w:val="DefaultParagraphFont"/>
    <w:link w:val="Heading3"/>
    <w:rsid w:val="00953556"/>
    <w:rPr>
      <w:rFonts w:ascii="Arial" w:eastAsia="MS Mincho" w:hAnsi="Arial" w:cs="Arial"/>
      <w:b/>
      <w:bCs/>
      <w:color w:val="006699"/>
      <w:sz w:val="22"/>
      <w:szCs w:val="22"/>
      <w:lang w:val="en-GB" w:eastAsia="ar-SA"/>
    </w:rPr>
  </w:style>
  <w:style w:type="character" w:customStyle="1" w:styleId="Heading6Char">
    <w:name w:val="Heading 6 Char"/>
    <w:basedOn w:val="DefaultParagraphFont"/>
    <w:link w:val="Heading6"/>
    <w:rsid w:val="00953556"/>
    <w:rPr>
      <w:rFonts w:ascii="Arial" w:eastAsia="MS Mincho" w:hAnsi="Arial" w:cs="Arial"/>
      <w:bCs/>
      <w:color w:val="000000"/>
      <w:sz w:val="24"/>
      <w:szCs w:val="24"/>
      <w:lang w:val="en-US" w:eastAsia="ar-SA"/>
    </w:rPr>
  </w:style>
  <w:style w:type="paragraph" w:customStyle="1" w:styleId="Head1">
    <w:name w:val="Head_1"/>
    <w:rsid w:val="00EA6E41"/>
    <w:pPr>
      <w:pageBreakBefore/>
      <w:shd w:val="clear" w:color="auto" w:fill="3986C5"/>
      <w:suppressAutoHyphens/>
      <w:spacing w:before="240" w:after="240"/>
    </w:pPr>
    <w:rPr>
      <w:rFonts w:ascii="Calibri" w:eastAsia="MS Mincho" w:hAnsi="Calibri"/>
      <w:b/>
      <w:color w:val="00000A"/>
      <w:sz w:val="36"/>
      <w:szCs w:val="36"/>
      <w:lang w:val="en-US" w:eastAsia="ar-SA"/>
    </w:rPr>
  </w:style>
  <w:style w:type="character" w:customStyle="1" w:styleId="Heading1Char">
    <w:name w:val="Heading 1 Char"/>
    <w:basedOn w:val="DefaultParagraphFont"/>
    <w:link w:val="Heading1"/>
    <w:uiPriority w:val="9"/>
    <w:rsid w:val="00441888"/>
    <w:rPr>
      <w:rFonts w:asciiTheme="majorHAnsi" w:eastAsiaTheme="majorEastAsia" w:hAnsiTheme="majorHAnsi" w:cstheme="majorBidi"/>
      <w:color w:val="2F5496" w:themeColor="accent1" w:themeShade="BF"/>
      <w:kern w:val="1"/>
      <w:sz w:val="32"/>
      <w:szCs w:val="32"/>
    </w:rPr>
  </w:style>
  <w:style w:type="table" w:customStyle="1" w:styleId="TableGrid">
    <w:name w:val="TableGrid"/>
    <w:rsid w:val="0059230E"/>
    <w:rPr>
      <w:rFonts w:asciiTheme="minorHAnsi" w:eastAsiaTheme="minorEastAsia" w:hAnsiTheme="minorHAnsi" w:cstheme="minorBidi"/>
      <w:sz w:val="24"/>
      <w:szCs w:val="24"/>
    </w:rPr>
    <w:tblPr>
      <w:tblCellMar>
        <w:top w:w="0" w:type="dxa"/>
        <w:left w:w="0" w:type="dxa"/>
        <w:bottom w:w="0" w:type="dxa"/>
        <w:right w:w="0" w:type="dxa"/>
      </w:tblCellMar>
    </w:tblPr>
  </w:style>
  <w:style w:type="paragraph" w:styleId="TOC1">
    <w:name w:val="toc 1"/>
    <w:basedOn w:val="Normal"/>
    <w:next w:val="Normal"/>
    <w:autoRedefine/>
    <w:uiPriority w:val="39"/>
    <w:unhideWhenUsed/>
    <w:rsid w:val="00A04535"/>
    <w:pPr>
      <w:tabs>
        <w:tab w:val="right" w:leader="dot" w:pos="9017"/>
      </w:tabs>
      <w:spacing w:before="120"/>
    </w:pPr>
    <w:rPr>
      <w:rFonts w:asciiTheme="minorHAnsi" w:hAnsiTheme="minorHAnsi" w:cstheme="minorHAnsi"/>
      <w:b/>
      <w:bCs/>
      <w:i/>
      <w:iCs/>
    </w:rPr>
  </w:style>
  <w:style w:type="character" w:customStyle="1" w:styleId="Heading2Char">
    <w:name w:val="Heading 2 Char"/>
    <w:basedOn w:val="DefaultParagraphFont"/>
    <w:link w:val="Heading2"/>
    <w:uiPriority w:val="9"/>
    <w:rsid w:val="009D776E"/>
    <w:rPr>
      <w:rFonts w:ascii="Arial" w:eastAsia="Arial" w:hAnsi="Arial" w:cs="Arial"/>
      <w:b/>
      <w:color w:val="4E84C4"/>
      <w:sz w:val="22"/>
      <w:szCs w:val="24"/>
    </w:rPr>
  </w:style>
  <w:style w:type="paragraph" w:styleId="TOC2">
    <w:name w:val="toc 2"/>
    <w:basedOn w:val="Normal"/>
    <w:next w:val="Normal"/>
    <w:autoRedefine/>
    <w:uiPriority w:val="39"/>
    <w:unhideWhenUsed/>
    <w:rsid w:val="009D776E"/>
    <w:pPr>
      <w:spacing w:before="120"/>
      <w:ind w:left="240"/>
    </w:pPr>
    <w:rPr>
      <w:rFonts w:asciiTheme="minorHAnsi" w:hAnsiTheme="minorHAnsi" w:cstheme="minorHAnsi"/>
      <w:b/>
      <w:bCs/>
      <w:sz w:val="22"/>
      <w:szCs w:val="22"/>
    </w:rPr>
  </w:style>
  <w:style w:type="paragraph" w:styleId="ListParagraph">
    <w:name w:val="List Paragraph"/>
    <w:basedOn w:val="Normal"/>
    <w:qFormat/>
    <w:rsid w:val="00A7699F"/>
    <w:pPr>
      <w:ind w:left="720"/>
      <w:contextualSpacing/>
    </w:pPr>
  </w:style>
  <w:style w:type="paragraph" w:customStyle="1" w:styleId="Footer1">
    <w:name w:val="Footer1"/>
    <w:basedOn w:val="Normal"/>
    <w:rsid w:val="0010461E"/>
    <w:pPr>
      <w:keepLines/>
      <w:pBdr>
        <w:bottom w:val="single" w:sz="4" w:space="1" w:color="auto"/>
      </w:pBdr>
    </w:pPr>
    <w:rPr>
      <w:rFonts w:ascii="Myriad Pro" w:hAnsi="Myriad Pro"/>
      <w:sz w:val="18"/>
      <w:szCs w:val="20"/>
      <w:lang w:val="en-GB" w:eastAsia="en-US"/>
    </w:rPr>
  </w:style>
  <w:style w:type="paragraph" w:customStyle="1" w:styleId="Header1">
    <w:name w:val="Header1"/>
    <w:basedOn w:val="Normal"/>
    <w:rsid w:val="0010461E"/>
    <w:pPr>
      <w:keepLines/>
      <w:pBdr>
        <w:bottom w:val="single" w:sz="4" w:space="1" w:color="auto"/>
      </w:pBdr>
      <w:jc w:val="right"/>
    </w:pPr>
    <w:rPr>
      <w:rFonts w:ascii="Myriad Pro" w:hAnsi="Myriad Pro" w:cs="Arial"/>
      <w:sz w:val="18"/>
      <w:szCs w:val="18"/>
      <w:lang w:val="en-GB" w:eastAsia="en-US"/>
    </w:rPr>
  </w:style>
  <w:style w:type="paragraph" w:customStyle="1" w:styleId="BodytextTCS">
    <w:name w:val="Body text TCS"/>
    <w:rsid w:val="00D1079B"/>
    <w:pPr>
      <w:keepLines/>
      <w:spacing w:before="40" w:after="120" w:line="280" w:lineRule="exact"/>
    </w:pPr>
    <w:rPr>
      <w:rFonts w:ascii="Myriad Pro" w:hAnsi="Myriad Pro"/>
      <w:noProof/>
      <w:lang w:val="en-GB" w:eastAsia="en-US"/>
    </w:rPr>
  </w:style>
  <w:style w:type="paragraph" w:customStyle="1" w:styleId="GuidelineText">
    <w:name w:val="Guideline Text"/>
    <w:basedOn w:val="BodytextTCS"/>
    <w:next w:val="BodytextTCS"/>
    <w:autoRedefine/>
    <w:rsid w:val="006C6350"/>
    <w:rPr>
      <w:i/>
      <w:color w:val="07830A"/>
      <w:szCs w:val="22"/>
    </w:rPr>
  </w:style>
  <w:style w:type="paragraph" w:customStyle="1" w:styleId="MainText">
    <w:name w:val="Main Text"/>
    <w:basedOn w:val="BodytextTCS"/>
    <w:next w:val="BodytextTCS"/>
    <w:autoRedefine/>
    <w:qFormat/>
    <w:rsid w:val="008B5D89"/>
    <w:pPr>
      <w:ind w:firstLine="360"/>
      <w:jc w:val="both"/>
    </w:pPr>
    <w:rPr>
      <w:rFonts w:ascii="Arial" w:hAnsi="Arial" w:cs="Arial"/>
      <w:lang w:val="en-US"/>
    </w:rPr>
  </w:style>
  <w:style w:type="paragraph" w:customStyle="1" w:styleId="Tabletext">
    <w:name w:val="Table text"/>
    <w:rsid w:val="00A6685F"/>
    <w:pPr>
      <w:spacing w:before="60" w:after="60"/>
    </w:pPr>
    <w:rPr>
      <w:rFonts w:ascii="Myriad Pro" w:hAnsi="Myriad Pro"/>
      <w:lang w:val="en-US" w:eastAsia="en-US"/>
    </w:rPr>
  </w:style>
  <w:style w:type="paragraph" w:styleId="Caption">
    <w:name w:val="caption"/>
    <w:qFormat/>
    <w:rsid w:val="00A6685F"/>
    <w:pPr>
      <w:spacing w:before="120" w:after="120"/>
      <w:jc w:val="center"/>
    </w:pPr>
    <w:rPr>
      <w:rFonts w:ascii="Myriad Pro" w:hAnsi="Myriad Pro"/>
      <w:b/>
      <w:bCs/>
      <w:noProof/>
      <w:lang w:val="en-US" w:eastAsia="en-US"/>
    </w:rPr>
  </w:style>
  <w:style w:type="paragraph" w:customStyle="1" w:styleId="Head2">
    <w:name w:val="Head_2"/>
    <w:next w:val="BodytextTCS"/>
    <w:rsid w:val="00A6685F"/>
    <w:pPr>
      <w:keepNext/>
      <w:tabs>
        <w:tab w:val="num" w:pos="792"/>
      </w:tabs>
      <w:spacing w:before="120" w:after="120" w:line="280" w:lineRule="exact"/>
      <w:ind w:left="432" w:hanging="432"/>
    </w:pPr>
    <w:rPr>
      <w:rFonts w:ascii="Myriad Pro" w:hAnsi="Myriad Pro"/>
      <w:b/>
      <w:color w:val="4E84C4"/>
      <w:sz w:val="22"/>
      <w:lang w:val="en-US" w:eastAsia="en-US"/>
    </w:rPr>
  </w:style>
  <w:style w:type="paragraph" w:customStyle="1" w:styleId="Head3">
    <w:name w:val="Head_3"/>
    <w:next w:val="BodytextTCS"/>
    <w:rsid w:val="00A6685F"/>
    <w:pPr>
      <w:keepNext/>
      <w:tabs>
        <w:tab w:val="left" w:pos="900"/>
        <w:tab w:val="num" w:pos="990"/>
      </w:tabs>
      <w:spacing w:before="120" w:after="60"/>
      <w:ind w:left="562" w:hanging="504"/>
    </w:pPr>
    <w:rPr>
      <w:rFonts w:ascii="Myriad Pro" w:hAnsi="Myriad Pro"/>
      <w:b/>
      <w:color w:val="4E84C4"/>
      <w:lang w:val="en-US" w:eastAsia="en-US"/>
    </w:rPr>
  </w:style>
  <w:style w:type="character" w:customStyle="1" w:styleId="TimesNRBoldChar">
    <w:name w:val="Times NR Bold Char"/>
    <w:basedOn w:val="DefaultParagraphFont"/>
    <w:rsid w:val="00A6685F"/>
    <w:rPr>
      <w:rFonts w:ascii="Myriad Pro" w:hAnsi="Myriad Pro"/>
      <w:b/>
      <w:noProof/>
      <w:sz w:val="22"/>
      <w:szCs w:val="22"/>
      <w:lang w:val="en-GB" w:eastAsia="en-US" w:bidi="ar-SA"/>
    </w:rPr>
  </w:style>
  <w:style w:type="paragraph" w:styleId="TOC4">
    <w:name w:val="toc 4"/>
    <w:basedOn w:val="Normal"/>
    <w:next w:val="Normal"/>
    <w:autoRedefine/>
    <w:uiPriority w:val="39"/>
    <w:unhideWhenUsed/>
    <w:rsid w:val="003D6CF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3D6CF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3D6CF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3D6CF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3D6CF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3D6CF3"/>
    <w:pPr>
      <w:ind w:left="1920"/>
    </w:pPr>
    <w:rPr>
      <w:rFonts w:asciiTheme="minorHAnsi" w:hAnsiTheme="minorHAnsi" w:cstheme="minorHAnsi"/>
      <w:sz w:val="20"/>
      <w:szCs w:val="20"/>
    </w:rPr>
  </w:style>
  <w:style w:type="character" w:styleId="Hyperlink">
    <w:name w:val="Hyperlink"/>
    <w:basedOn w:val="DefaultParagraphFont"/>
    <w:uiPriority w:val="99"/>
    <w:unhideWhenUsed/>
    <w:rsid w:val="003D6CF3"/>
    <w:rPr>
      <w:color w:val="0563C1" w:themeColor="hyperlink"/>
      <w:u w:val="single"/>
    </w:rPr>
  </w:style>
  <w:style w:type="paragraph" w:styleId="TableofFigures">
    <w:name w:val="table of figures"/>
    <w:basedOn w:val="Normal"/>
    <w:next w:val="Normal"/>
    <w:uiPriority w:val="99"/>
    <w:unhideWhenUsed/>
    <w:rsid w:val="005D1401"/>
  </w:style>
  <w:style w:type="paragraph" w:customStyle="1" w:styleId="Style1">
    <w:name w:val="Style1"/>
    <w:basedOn w:val="Heading1"/>
    <w:next w:val="Heading1"/>
    <w:qFormat/>
    <w:rsid w:val="00953556"/>
    <w:pPr>
      <w:numPr>
        <w:numId w:val="2"/>
      </w:numPr>
      <w:spacing w:before="360" w:after="240"/>
    </w:pPr>
    <w:rPr>
      <w:rFonts w:ascii="Arial" w:eastAsia="Times New Roman" w:hAnsi="Arial" w:cs="Arial"/>
      <w:bCs/>
      <w:color w:val="4E84C4"/>
      <w:sz w:val="28"/>
      <w:szCs w:val="20"/>
      <w:lang w:val="en-GB" w:eastAsia="en-US"/>
    </w:rPr>
  </w:style>
  <w:style w:type="paragraph" w:customStyle="1" w:styleId="Style2">
    <w:name w:val="Style2"/>
    <w:basedOn w:val="Heading2"/>
    <w:next w:val="ListContinue"/>
    <w:qFormat/>
    <w:rsid w:val="00953556"/>
    <w:pPr>
      <w:numPr>
        <w:ilvl w:val="1"/>
        <w:numId w:val="8"/>
      </w:numPr>
      <w:spacing w:before="240" w:after="240"/>
    </w:pPr>
    <w:rPr>
      <w:lang w:val="en-GB"/>
    </w:rPr>
  </w:style>
  <w:style w:type="paragraph" w:customStyle="1" w:styleId="Style3">
    <w:name w:val="Style3"/>
    <w:basedOn w:val="Heading3"/>
    <w:next w:val="Heading3"/>
    <w:qFormat/>
    <w:rsid w:val="00953556"/>
    <w:pPr>
      <w:numPr>
        <w:numId w:val="2"/>
      </w:numPr>
      <w:tabs>
        <w:tab w:val="left" w:pos="720"/>
      </w:tabs>
      <w:spacing w:before="200" w:after="200"/>
    </w:pPr>
  </w:style>
  <w:style w:type="paragraph" w:styleId="ListContinue">
    <w:name w:val="List Continue"/>
    <w:basedOn w:val="Normal"/>
    <w:uiPriority w:val="99"/>
    <w:unhideWhenUsed/>
    <w:rsid w:val="0028726D"/>
    <w:pPr>
      <w:spacing w:after="120"/>
      <w:ind w:left="283"/>
      <w:contextualSpacing/>
    </w:pPr>
  </w:style>
  <w:style w:type="paragraph" w:customStyle="1" w:styleId="Figure">
    <w:name w:val="Figure"/>
    <w:basedOn w:val="Caption"/>
    <w:qFormat/>
    <w:rsid w:val="00953556"/>
    <w:rPr>
      <w:rFonts w:ascii="Arial" w:hAnsi="Arial" w:cs="Arial"/>
      <w:lang w:val="en-GB"/>
    </w:rPr>
  </w:style>
  <w:style w:type="paragraph" w:styleId="BalloonText">
    <w:name w:val="Balloon Text"/>
    <w:basedOn w:val="Normal"/>
    <w:link w:val="BalloonTextChar"/>
    <w:uiPriority w:val="99"/>
    <w:semiHidden/>
    <w:unhideWhenUsed/>
    <w:rsid w:val="006A7C38"/>
    <w:rPr>
      <w:sz w:val="18"/>
      <w:szCs w:val="18"/>
    </w:rPr>
  </w:style>
  <w:style w:type="character" w:customStyle="1" w:styleId="BalloonTextChar">
    <w:name w:val="Balloon Text Char"/>
    <w:basedOn w:val="DefaultParagraphFont"/>
    <w:link w:val="BalloonText"/>
    <w:uiPriority w:val="99"/>
    <w:semiHidden/>
    <w:rsid w:val="006A7C38"/>
    <w:rPr>
      <w:rFonts w:eastAsia="Andale Sans UI"/>
      <w:kern w:val="1"/>
      <w:sz w:val="18"/>
      <w:szCs w:val="18"/>
    </w:rPr>
  </w:style>
  <w:style w:type="character" w:customStyle="1" w:styleId="BodyText2Char">
    <w:name w:val="Body Text 2 Char"/>
    <w:rsid w:val="00025AB6"/>
    <w:rPr>
      <w:rFonts w:ascii="Trebuchet MS" w:hAnsi="Trebuchet MS" w:cs="Arial"/>
      <w:bCs/>
      <w:sz w:val="20"/>
      <w:szCs w:val="20"/>
    </w:rPr>
  </w:style>
  <w:style w:type="paragraph" w:customStyle="1" w:styleId="TableText0">
    <w:name w:val="Table Text"/>
    <w:basedOn w:val="Normal"/>
    <w:rsid w:val="00025AB6"/>
    <w:pPr>
      <w:keepLines/>
      <w:overflowPunct w:val="0"/>
      <w:spacing w:after="60"/>
    </w:pPr>
    <w:rPr>
      <w:rFonts w:ascii="Garamond" w:hAnsi="Garamond"/>
      <w:color w:val="00000A"/>
      <w:sz w:val="20"/>
      <w:lang w:val="en-US" w:eastAsia="ar-SA"/>
    </w:rPr>
  </w:style>
  <w:style w:type="character" w:customStyle="1" w:styleId="BodyTextChar">
    <w:name w:val="Body Text Char"/>
    <w:basedOn w:val="DefaultParagraphFont"/>
    <w:link w:val="BodyText"/>
    <w:rsid w:val="005B6B63"/>
    <w:rPr>
      <w:rFonts w:eastAsia="Andale Sans UI"/>
      <w:kern w:val="1"/>
      <w:sz w:val="24"/>
      <w:szCs w:val="24"/>
    </w:rPr>
  </w:style>
  <w:style w:type="paragraph" w:styleId="NoSpacing">
    <w:name w:val="No Spacing"/>
    <w:basedOn w:val="Normal"/>
    <w:link w:val="NoSpacingChar"/>
    <w:uiPriority w:val="1"/>
    <w:qFormat/>
    <w:rsid w:val="00D56A2E"/>
    <w:pPr>
      <w:spacing w:before="60"/>
      <w:jc w:val="both"/>
    </w:pPr>
    <w:rPr>
      <w:rFonts w:cs="Arial"/>
      <w:lang w:val="en-US" w:eastAsia="en-US"/>
    </w:rPr>
  </w:style>
  <w:style w:type="character" w:customStyle="1" w:styleId="NoSpacingChar">
    <w:name w:val="No Spacing Char"/>
    <w:basedOn w:val="DefaultParagraphFont"/>
    <w:link w:val="NoSpacing"/>
    <w:uiPriority w:val="1"/>
    <w:locked/>
    <w:rsid w:val="00D56A2E"/>
    <w:rPr>
      <w:rFonts w:cs="Arial"/>
      <w:sz w:val="24"/>
      <w:szCs w:val="24"/>
      <w:lang w:val="en-US" w:eastAsia="en-US"/>
    </w:rPr>
  </w:style>
  <w:style w:type="character" w:customStyle="1" w:styleId="Heading4Char">
    <w:name w:val="Heading 4 Char"/>
    <w:basedOn w:val="DefaultParagraphFont"/>
    <w:link w:val="Heading4"/>
    <w:uiPriority w:val="9"/>
    <w:semiHidden/>
    <w:rsid w:val="00A54C7F"/>
    <w:rPr>
      <w:rFonts w:asciiTheme="majorHAnsi" w:eastAsiaTheme="majorEastAsia" w:hAnsiTheme="majorHAnsi" w:cstheme="majorBidi"/>
      <w:i/>
      <w:iCs/>
      <w:color w:val="2F5496" w:themeColor="accent1" w:themeShade="BF"/>
      <w:kern w:val="1"/>
      <w:sz w:val="24"/>
      <w:szCs w:val="24"/>
    </w:rPr>
  </w:style>
  <w:style w:type="paragraph" w:styleId="NormalWeb">
    <w:name w:val="Normal (Web)"/>
    <w:basedOn w:val="Normal"/>
    <w:uiPriority w:val="99"/>
    <w:semiHidden/>
    <w:unhideWhenUsed/>
    <w:rsid w:val="00A54C7F"/>
    <w:pPr>
      <w:spacing w:before="100" w:beforeAutospacing="1" w:after="100" w:afterAutospacing="1"/>
    </w:pPr>
  </w:style>
  <w:style w:type="paragraph" w:styleId="HTMLPreformatted">
    <w:name w:val="HTML Preformatted"/>
    <w:basedOn w:val="Normal"/>
    <w:link w:val="HTMLPreformattedChar"/>
    <w:uiPriority w:val="99"/>
    <w:unhideWhenUsed/>
    <w:rsid w:val="00A5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54C7F"/>
    <w:rPr>
      <w:rFonts w:ascii="Courier New" w:hAnsi="Courier New" w:cs="Courier New"/>
    </w:rPr>
  </w:style>
  <w:style w:type="character" w:styleId="HTMLCode">
    <w:name w:val="HTML Code"/>
    <w:basedOn w:val="DefaultParagraphFont"/>
    <w:uiPriority w:val="99"/>
    <w:semiHidden/>
    <w:unhideWhenUsed/>
    <w:rsid w:val="00A54C7F"/>
    <w:rPr>
      <w:rFonts w:ascii="Courier New" w:eastAsia="Times New Roman" w:hAnsi="Courier New" w:cs="Courier New"/>
      <w:sz w:val="20"/>
      <w:szCs w:val="20"/>
    </w:rPr>
  </w:style>
  <w:style w:type="character" w:customStyle="1" w:styleId="token">
    <w:name w:val="token"/>
    <w:basedOn w:val="DefaultParagraphFont"/>
    <w:rsid w:val="00A54C7F"/>
  </w:style>
  <w:style w:type="paragraph" w:customStyle="1" w:styleId="zero-margin">
    <w:name w:val="zero-margin"/>
    <w:basedOn w:val="Normal"/>
    <w:rsid w:val="00A54C7F"/>
    <w:pPr>
      <w:spacing w:before="100" w:beforeAutospacing="1" w:after="100" w:afterAutospacing="1"/>
    </w:pPr>
  </w:style>
  <w:style w:type="character" w:styleId="FollowedHyperlink">
    <w:name w:val="FollowedHyperlink"/>
    <w:basedOn w:val="DefaultParagraphFont"/>
    <w:uiPriority w:val="99"/>
    <w:semiHidden/>
    <w:unhideWhenUsed/>
    <w:rsid w:val="00A54C7F"/>
    <w:rPr>
      <w:color w:val="954F72" w:themeColor="followedHyperlink"/>
      <w:u w:val="single"/>
    </w:rPr>
  </w:style>
  <w:style w:type="character" w:styleId="UnresolvedMention">
    <w:name w:val="Unresolved Mention"/>
    <w:basedOn w:val="DefaultParagraphFont"/>
    <w:uiPriority w:val="99"/>
    <w:semiHidden/>
    <w:unhideWhenUsed/>
    <w:rsid w:val="00050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00988">
      <w:bodyDiv w:val="1"/>
      <w:marLeft w:val="0"/>
      <w:marRight w:val="0"/>
      <w:marTop w:val="0"/>
      <w:marBottom w:val="0"/>
      <w:divBdr>
        <w:top w:val="none" w:sz="0" w:space="0" w:color="auto"/>
        <w:left w:val="none" w:sz="0" w:space="0" w:color="auto"/>
        <w:bottom w:val="none" w:sz="0" w:space="0" w:color="auto"/>
        <w:right w:val="none" w:sz="0" w:space="0" w:color="auto"/>
      </w:divBdr>
      <w:divsChild>
        <w:div w:id="1946379222">
          <w:marLeft w:val="0"/>
          <w:marRight w:val="0"/>
          <w:marTop w:val="0"/>
          <w:marBottom w:val="0"/>
          <w:divBdr>
            <w:top w:val="none" w:sz="0" w:space="0" w:color="auto"/>
            <w:left w:val="none" w:sz="0" w:space="0" w:color="auto"/>
            <w:bottom w:val="none" w:sz="0" w:space="0" w:color="auto"/>
            <w:right w:val="none" w:sz="0" w:space="0" w:color="auto"/>
          </w:divBdr>
        </w:div>
        <w:div w:id="856819448">
          <w:marLeft w:val="0"/>
          <w:marRight w:val="0"/>
          <w:marTop w:val="0"/>
          <w:marBottom w:val="450"/>
          <w:divBdr>
            <w:top w:val="none" w:sz="0" w:space="0" w:color="auto"/>
            <w:left w:val="none" w:sz="0" w:space="0" w:color="auto"/>
            <w:bottom w:val="none" w:sz="0" w:space="0" w:color="auto"/>
            <w:right w:val="none" w:sz="0" w:space="0" w:color="auto"/>
          </w:divBdr>
        </w:div>
        <w:div w:id="1918007691">
          <w:marLeft w:val="0"/>
          <w:marRight w:val="0"/>
          <w:marTop w:val="0"/>
          <w:marBottom w:val="450"/>
          <w:divBdr>
            <w:top w:val="none" w:sz="0" w:space="0" w:color="auto"/>
            <w:left w:val="none" w:sz="0" w:space="0" w:color="auto"/>
            <w:bottom w:val="none" w:sz="0" w:space="0" w:color="auto"/>
            <w:right w:val="none" w:sz="0" w:space="0" w:color="auto"/>
          </w:divBdr>
        </w:div>
        <w:div w:id="2090076077">
          <w:marLeft w:val="0"/>
          <w:marRight w:val="0"/>
          <w:marTop w:val="0"/>
          <w:marBottom w:val="450"/>
          <w:divBdr>
            <w:top w:val="none" w:sz="0" w:space="0" w:color="auto"/>
            <w:left w:val="none" w:sz="0" w:space="0" w:color="auto"/>
            <w:bottom w:val="none" w:sz="0" w:space="0" w:color="auto"/>
            <w:right w:val="none" w:sz="0" w:space="0" w:color="auto"/>
          </w:divBdr>
        </w:div>
        <w:div w:id="2143880184">
          <w:marLeft w:val="0"/>
          <w:marRight w:val="0"/>
          <w:marTop w:val="0"/>
          <w:marBottom w:val="450"/>
          <w:divBdr>
            <w:top w:val="none" w:sz="0" w:space="0" w:color="auto"/>
            <w:left w:val="none" w:sz="0" w:space="0" w:color="auto"/>
            <w:bottom w:val="none" w:sz="0" w:space="0" w:color="auto"/>
            <w:right w:val="none" w:sz="0" w:space="0" w:color="auto"/>
          </w:divBdr>
        </w:div>
        <w:div w:id="1325739814">
          <w:marLeft w:val="0"/>
          <w:marRight w:val="0"/>
          <w:marTop w:val="0"/>
          <w:marBottom w:val="450"/>
          <w:divBdr>
            <w:top w:val="none" w:sz="0" w:space="0" w:color="auto"/>
            <w:left w:val="none" w:sz="0" w:space="0" w:color="auto"/>
            <w:bottom w:val="none" w:sz="0" w:space="0" w:color="auto"/>
            <w:right w:val="none" w:sz="0" w:space="0" w:color="auto"/>
          </w:divBdr>
        </w:div>
        <w:div w:id="1260522720">
          <w:marLeft w:val="0"/>
          <w:marRight w:val="0"/>
          <w:marTop w:val="0"/>
          <w:marBottom w:val="450"/>
          <w:divBdr>
            <w:top w:val="none" w:sz="0" w:space="0" w:color="auto"/>
            <w:left w:val="none" w:sz="0" w:space="0" w:color="auto"/>
            <w:bottom w:val="none" w:sz="0" w:space="0" w:color="auto"/>
            <w:right w:val="none" w:sz="0" w:space="0" w:color="auto"/>
          </w:divBdr>
        </w:div>
        <w:div w:id="2016571499">
          <w:marLeft w:val="0"/>
          <w:marRight w:val="0"/>
          <w:marTop w:val="0"/>
          <w:marBottom w:val="450"/>
          <w:divBdr>
            <w:top w:val="none" w:sz="0" w:space="0" w:color="auto"/>
            <w:left w:val="none" w:sz="0" w:space="0" w:color="auto"/>
            <w:bottom w:val="none" w:sz="0" w:space="0" w:color="auto"/>
            <w:right w:val="none" w:sz="0" w:space="0" w:color="auto"/>
          </w:divBdr>
        </w:div>
        <w:div w:id="1909731757">
          <w:marLeft w:val="0"/>
          <w:marRight w:val="0"/>
          <w:marTop w:val="0"/>
          <w:marBottom w:val="450"/>
          <w:divBdr>
            <w:top w:val="none" w:sz="0" w:space="0" w:color="auto"/>
            <w:left w:val="none" w:sz="0" w:space="0" w:color="auto"/>
            <w:bottom w:val="none" w:sz="0" w:space="0" w:color="auto"/>
            <w:right w:val="none" w:sz="0" w:space="0" w:color="auto"/>
          </w:divBdr>
        </w:div>
        <w:div w:id="1621376199">
          <w:marLeft w:val="0"/>
          <w:marRight w:val="0"/>
          <w:marTop w:val="0"/>
          <w:marBottom w:val="450"/>
          <w:divBdr>
            <w:top w:val="none" w:sz="0" w:space="0" w:color="auto"/>
            <w:left w:val="none" w:sz="0" w:space="0" w:color="auto"/>
            <w:bottom w:val="none" w:sz="0" w:space="0" w:color="auto"/>
            <w:right w:val="none" w:sz="0" w:space="0" w:color="auto"/>
          </w:divBdr>
        </w:div>
        <w:div w:id="1087309403">
          <w:marLeft w:val="0"/>
          <w:marRight w:val="0"/>
          <w:marTop w:val="0"/>
          <w:marBottom w:val="450"/>
          <w:divBdr>
            <w:top w:val="none" w:sz="0" w:space="0" w:color="auto"/>
            <w:left w:val="none" w:sz="0" w:space="0" w:color="auto"/>
            <w:bottom w:val="none" w:sz="0" w:space="0" w:color="auto"/>
            <w:right w:val="none" w:sz="0" w:space="0" w:color="auto"/>
          </w:divBdr>
        </w:div>
        <w:div w:id="1344896122">
          <w:marLeft w:val="0"/>
          <w:marRight w:val="0"/>
          <w:marTop w:val="0"/>
          <w:marBottom w:val="450"/>
          <w:divBdr>
            <w:top w:val="none" w:sz="0" w:space="0" w:color="auto"/>
            <w:left w:val="none" w:sz="0" w:space="0" w:color="auto"/>
            <w:bottom w:val="none" w:sz="0" w:space="0" w:color="auto"/>
            <w:right w:val="none" w:sz="0" w:space="0" w:color="auto"/>
          </w:divBdr>
        </w:div>
      </w:divsChild>
    </w:div>
    <w:div w:id="116218696">
      <w:bodyDiv w:val="1"/>
      <w:marLeft w:val="0"/>
      <w:marRight w:val="0"/>
      <w:marTop w:val="0"/>
      <w:marBottom w:val="0"/>
      <w:divBdr>
        <w:top w:val="none" w:sz="0" w:space="0" w:color="auto"/>
        <w:left w:val="none" w:sz="0" w:space="0" w:color="auto"/>
        <w:bottom w:val="none" w:sz="0" w:space="0" w:color="auto"/>
        <w:right w:val="none" w:sz="0" w:space="0" w:color="auto"/>
      </w:divBdr>
      <w:divsChild>
        <w:div w:id="155652020">
          <w:marLeft w:val="0"/>
          <w:marRight w:val="0"/>
          <w:marTop w:val="0"/>
          <w:marBottom w:val="0"/>
          <w:divBdr>
            <w:top w:val="none" w:sz="0" w:space="0" w:color="auto"/>
            <w:left w:val="none" w:sz="0" w:space="0" w:color="auto"/>
            <w:bottom w:val="none" w:sz="0" w:space="0" w:color="auto"/>
            <w:right w:val="none" w:sz="0" w:space="0" w:color="auto"/>
          </w:divBdr>
        </w:div>
        <w:div w:id="2090301199">
          <w:marLeft w:val="0"/>
          <w:marRight w:val="0"/>
          <w:marTop w:val="0"/>
          <w:marBottom w:val="450"/>
          <w:divBdr>
            <w:top w:val="none" w:sz="0" w:space="0" w:color="auto"/>
            <w:left w:val="none" w:sz="0" w:space="0" w:color="auto"/>
            <w:bottom w:val="none" w:sz="0" w:space="0" w:color="auto"/>
            <w:right w:val="none" w:sz="0" w:space="0" w:color="auto"/>
          </w:divBdr>
        </w:div>
        <w:div w:id="477458086">
          <w:marLeft w:val="0"/>
          <w:marRight w:val="0"/>
          <w:marTop w:val="0"/>
          <w:marBottom w:val="450"/>
          <w:divBdr>
            <w:top w:val="none" w:sz="0" w:space="0" w:color="auto"/>
            <w:left w:val="none" w:sz="0" w:space="0" w:color="auto"/>
            <w:bottom w:val="none" w:sz="0" w:space="0" w:color="auto"/>
            <w:right w:val="none" w:sz="0" w:space="0" w:color="auto"/>
          </w:divBdr>
        </w:div>
        <w:div w:id="215433358">
          <w:marLeft w:val="0"/>
          <w:marRight w:val="0"/>
          <w:marTop w:val="0"/>
          <w:marBottom w:val="450"/>
          <w:divBdr>
            <w:top w:val="none" w:sz="0" w:space="0" w:color="auto"/>
            <w:left w:val="none" w:sz="0" w:space="0" w:color="auto"/>
            <w:bottom w:val="none" w:sz="0" w:space="0" w:color="auto"/>
            <w:right w:val="none" w:sz="0" w:space="0" w:color="auto"/>
          </w:divBdr>
        </w:div>
        <w:div w:id="808014665">
          <w:marLeft w:val="0"/>
          <w:marRight w:val="0"/>
          <w:marTop w:val="0"/>
          <w:marBottom w:val="450"/>
          <w:divBdr>
            <w:top w:val="none" w:sz="0" w:space="0" w:color="auto"/>
            <w:left w:val="none" w:sz="0" w:space="0" w:color="auto"/>
            <w:bottom w:val="none" w:sz="0" w:space="0" w:color="auto"/>
            <w:right w:val="none" w:sz="0" w:space="0" w:color="auto"/>
          </w:divBdr>
        </w:div>
        <w:div w:id="688877045">
          <w:marLeft w:val="0"/>
          <w:marRight w:val="0"/>
          <w:marTop w:val="0"/>
          <w:marBottom w:val="450"/>
          <w:divBdr>
            <w:top w:val="none" w:sz="0" w:space="0" w:color="auto"/>
            <w:left w:val="none" w:sz="0" w:space="0" w:color="auto"/>
            <w:bottom w:val="none" w:sz="0" w:space="0" w:color="auto"/>
            <w:right w:val="none" w:sz="0" w:space="0" w:color="auto"/>
          </w:divBdr>
        </w:div>
        <w:div w:id="1922400254">
          <w:marLeft w:val="0"/>
          <w:marRight w:val="0"/>
          <w:marTop w:val="0"/>
          <w:marBottom w:val="450"/>
          <w:divBdr>
            <w:top w:val="none" w:sz="0" w:space="0" w:color="auto"/>
            <w:left w:val="none" w:sz="0" w:space="0" w:color="auto"/>
            <w:bottom w:val="none" w:sz="0" w:space="0" w:color="auto"/>
            <w:right w:val="none" w:sz="0" w:space="0" w:color="auto"/>
          </w:divBdr>
        </w:div>
        <w:div w:id="1635325759">
          <w:marLeft w:val="0"/>
          <w:marRight w:val="0"/>
          <w:marTop w:val="0"/>
          <w:marBottom w:val="450"/>
          <w:divBdr>
            <w:top w:val="none" w:sz="0" w:space="0" w:color="auto"/>
            <w:left w:val="none" w:sz="0" w:space="0" w:color="auto"/>
            <w:bottom w:val="none" w:sz="0" w:space="0" w:color="auto"/>
            <w:right w:val="none" w:sz="0" w:space="0" w:color="auto"/>
          </w:divBdr>
        </w:div>
        <w:div w:id="1385058628">
          <w:marLeft w:val="0"/>
          <w:marRight w:val="0"/>
          <w:marTop w:val="0"/>
          <w:marBottom w:val="450"/>
          <w:divBdr>
            <w:top w:val="none" w:sz="0" w:space="0" w:color="auto"/>
            <w:left w:val="none" w:sz="0" w:space="0" w:color="auto"/>
            <w:bottom w:val="none" w:sz="0" w:space="0" w:color="auto"/>
            <w:right w:val="none" w:sz="0" w:space="0" w:color="auto"/>
          </w:divBdr>
        </w:div>
        <w:div w:id="1166743729">
          <w:marLeft w:val="0"/>
          <w:marRight w:val="0"/>
          <w:marTop w:val="0"/>
          <w:marBottom w:val="450"/>
          <w:divBdr>
            <w:top w:val="none" w:sz="0" w:space="0" w:color="auto"/>
            <w:left w:val="none" w:sz="0" w:space="0" w:color="auto"/>
            <w:bottom w:val="none" w:sz="0" w:space="0" w:color="auto"/>
            <w:right w:val="none" w:sz="0" w:space="0" w:color="auto"/>
          </w:divBdr>
        </w:div>
        <w:div w:id="1172721209">
          <w:marLeft w:val="0"/>
          <w:marRight w:val="0"/>
          <w:marTop w:val="0"/>
          <w:marBottom w:val="450"/>
          <w:divBdr>
            <w:top w:val="none" w:sz="0" w:space="0" w:color="auto"/>
            <w:left w:val="none" w:sz="0" w:space="0" w:color="auto"/>
            <w:bottom w:val="none" w:sz="0" w:space="0" w:color="auto"/>
            <w:right w:val="none" w:sz="0" w:space="0" w:color="auto"/>
          </w:divBdr>
        </w:div>
        <w:div w:id="1932885755">
          <w:marLeft w:val="0"/>
          <w:marRight w:val="0"/>
          <w:marTop w:val="0"/>
          <w:marBottom w:val="450"/>
          <w:divBdr>
            <w:top w:val="none" w:sz="0" w:space="0" w:color="auto"/>
            <w:left w:val="none" w:sz="0" w:space="0" w:color="auto"/>
            <w:bottom w:val="none" w:sz="0" w:space="0" w:color="auto"/>
            <w:right w:val="none" w:sz="0" w:space="0" w:color="auto"/>
          </w:divBdr>
        </w:div>
      </w:divsChild>
    </w:div>
    <w:div w:id="712389815">
      <w:bodyDiv w:val="1"/>
      <w:marLeft w:val="0"/>
      <w:marRight w:val="0"/>
      <w:marTop w:val="0"/>
      <w:marBottom w:val="0"/>
      <w:divBdr>
        <w:top w:val="none" w:sz="0" w:space="0" w:color="auto"/>
        <w:left w:val="none" w:sz="0" w:space="0" w:color="auto"/>
        <w:bottom w:val="none" w:sz="0" w:space="0" w:color="auto"/>
        <w:right w:val="none" w:sz="0" w:space="0" w:color="auto"/>
      </w:divBdr>
      <w:divsChild>
        <w:div w:id="620648764">
          <w:marLeft w:val="0"/>
          <w:marRight w:val="0"/>
          <w:marTop w:val="0"/>
          <w:marBottom w:val="450"/>
          <w:divBdr>
            <w:top w:val="none" w:sz="0" w:space="0" w:color="auto"/>
            <w:left w:val="none" w:sz="0" w:space="0" w:color="auto"/>
            <w:bottom w:val="none" w:sz="0" w:space="0" w:color="auto"/>
            <w:right w:val="none" w:sz="0" w:space="0" w:color="auto"/>
          </w:divBdr>
        </w:div>
        <w:div w:id="1932591268">
          <w:marLeft w:val="0"/>
          <w:marRight w:val="0"/>
          <w:marTop w:val="0"/>
          <w:marBottom w:val="450"/>
          <w:divBdr>
            <w:top w:val="none" w:sz="0" w:space="0" w:color="auto"/>
            <w:left w:val="none" w:sz="0" w:space="0" w:color="auto"/>
            <w:bottom w:val="none" w:sz="0" w:space="0" w:color="auto"/>
            <w:right w:val="none" w:sz="0" w:space="0" w:color="auto"/>
          </w:divBdr>
        </w:div>
      </w:divsChild>
    </w:div>
    <w:div w:id="880751108">
      <w:bodyDiv w:val="1"/>
      <w:marLeft w:val="0"/>
      <w:marRight w:val="0"/>
      <w:marTop w:val="0"/>
      <w:marBottom w:val="0"/>
      <w:divBdr>
        <w:top w:val="none" w:sz="0" w:space="0" w:color="auto"/>
        <w:left w:val="none" w:sz="0" w:space="0" w:color="auto"/>
        <w:bottom w:val="none" w:sz="0" w:space="0" w:color="auto"/>
        <w:right w:val="none" w:sz="0" w:space="0" w:color="auto"/>
      </w:divBdr>
      <w:divsChild>
        <w:div w:id="959605272">
          <w:marLeft w:val="0"/>
          <w:marRight w:val="0"/>
          <w:marTop w:val="0"/>
          <w:marBottom w:val="450"/>
          <w:divBdr>
            <w:top w:val="none" w:sz="0" w:space="0" w:color="auto"/>
            <w:left w:val="none" w:sz="0" w:space="0" w:color="auto"/>
            <w:bottom w:val="none" w:sz="0" w:space="0" w:color="auto"/>
            <w:right w:val="none" w:sz="0" w:space="0" w:color="auto"/>
          </w:divBdr>
        </w:div>
      </w:divsChild>
    </w:div>
    <w:div w:id="975841860">
      <w:bodyDiv w:val="1"/>
      <w:marLeft w:val="0"/>
      <w:marRight w:val="0"/>
      <w:marTop w:val="0"/>
      <w:marBottom w:val="0"/>
      <w:divBdr>
        <w:top w:val="none" w:sz="0" w:space="0" w:color="auto"/>
        <w:left w:val="none" w:sz="0" w:space="0" w:color="auto"/>
        <w:bottom w:val="none" w:sz="0" w:space="0" w:color="auto"/>
        <w:right w:val="none" w:sz="0" w:space="0" w:color="auto"/>
      </w:divBdr>
    </w:div>
    <w:div w:id="1084759728">
      <w:bodyDiv w:val="1"/>
      <w:marLeft w:val="0"/>
      <w:marRight w:val="0"/>
      <w:marTop w:val="0"/>
      <w:marBottom w:val="0"/>
      <w:divBdr>
        <w:top w:val="none" w:sz="0" w:space="0" w:color="auto"/>
        <w:left w:val="none" w:sz="0" w:space="0" w:color="auto"/>
        <w:bottom w:val="none" w:sz="0" w:space="0" w:color="auto"/>
        <w:right w:val="none" w:sz="0" w:space="0" w:color="auto"/>
      </w:divBdr>
      <w:divsChild>
        <w:div w:id="1503163189">
          <w:marLeft w:val="0"/>
          <w:marRight w:val="0"/>
          <w:marTop w:val="0"/>
          <w:marBottom w:val="0"/>
          <w:divBdr>
            <w:top w:val="none" w:sz="0" w:space="0" w:color="auto"/>
            <w:left w:val="none" w:sz="0" w:space="0" w:color="auto"/>
            <w:bottom w:val="none" w:sz="0" w:space="0" w:color="auto"/>
            <w:right w:val="none" w:sz="0" w:space="0" w:color="auto"/>
          </w:divBdr>
          <w:divsChild>
            <w:div w:id="247692879">
              <w:marLeft w:val="0"/>
              <w:marRight w:val="0"/>
              <w:marTop w:val="0"/>
              <w:marBottom w:val="0"/>
              <w:divBdr>
                <w:top w:val="none" w:sz="0" w:space="0" w:color="auto"/>
                <w:left w:val="none" w:sz="0" w:space="0" w:color="auto"/>
                <w:bottom w:val="none" w:sz="0" w:space="0" w:color="auto"/>
                <w:right w:val="none" w:sz="0" w:space="0" w:color="auto"/>
              </w:divBdr>
              <w:divsChild>
                <w:div w:id="1392651654">
                  <w:marLeft w:val="0"/>
                  <w:marRight w:val="0"/>
                  <w:marTop w:val="0"/>
                  <w:marBottom w:val="0"/>
                  <w:divBdr>
                    <w:top w:val="none" w:sz="0" w:space="0" w:color="auto"/>
                    <w:left w:val="none" w:sz="0" w:space="0" w:color="auto"/>
                    <w:bottom w:val="none" w:sz="0" w:space="0" w:color="auto"/>
                    <w:right w:val="none" w:sz="0" w:space="0" w:color="auto"/>
                  </w:divBdr>
                  <w:divsChild>
                    <w:div w:id="565602650">
                      <w:marLeft w:val="0"/>
                      <w:marRight w:val="0"/>
                      <w:marTop w:val="0"/>
                      <w:marBottom w:val="0"/>
                      <w:divBdr>
                        <w:top w:val="none" w:sz="0" w:space="0" w:color="auto"/>
                        <w:left w:val="none" w:sz="0" w:space="0" w:color="auto"/>
                        <w:bottom w:val="none" w:sz="0" w:space="0" w:color="auto"/>
                        <w:right w:val="none" w:sz="0" w:space="0" w:color="auto"/>
                      </w:divBdr>
                      <w:divsChild>
                        <w:div w:id="2135556811">
                          <w:marLeft w:val="0"/>
                          <w:marRight w:val="0"/>
                          <w:marTop w:val="0"/>
                          <w:marBottom w:val="0"/>
                          <w:divBdr>
                            <w:top w:val="none" w:sz="0" w:space="0" w:color="auto"/>
                            <w:left w:val="none" w:sz="0" w:space="0" w:color="auto"/>
                            <w:bottom w:val="none" w:sz="0" w:space="0" w:color="auto"/>
                            <w:right w:val="none" w:sz="0" w:space="0" w:color="auto"/>
                          </w:divBdr>
                          <w:divsChild>
                            <w:div w:id="1123811962">
                              <w:marLeft w:val="0"/>
                              <w:marRight w:val="0"/>
                              <w:marTop w:val="0"/>
                              <w:marBottom w:val="0"/>
                              <w:divBdr>
                                <w:top w:val="none" w:sz="0" w:space="0" w:color="auto"/>
                                <w:left w:val="none" w:sz="0" w:space="0" w:color="auto"/>
                                <w:bottom w:val="none" w:sz="0" w:space="0" w:color="auto"/>
                                <w:right w:val="none" w:sz="0" w:space="0" w:color="auto"/>
                              </w:divBdr>
                              <w:divsChild>
                                <w:div w:id="849296573">
                                  <w:marLeft w:val="0"/>
                                  <w:marRight w:val="0"/>
                                  <w:marTop w:val="0"/>
                                  <w:marBottom w:val="0"/>
                                  <w:divBdr>
                                    <w:top w:val="none" w:sz="0" w:space="0" w:color="auto"/>
                                    <w:left w:val="none" w:sz="0" w:space="0" w:color="auto"/>
                                    <w:bottom w:val="none" w:sz="0" w:space="0" w:color="auto"/>
                                    <w:right w:val="none" w:sz="0" w:space="0" w:color="auto"/>
                                  </w:divBdr>
                                  <w:divsChild>
                                    <w:div w:id="13576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7155">
          <w:marLeft w:val="0"/>
          <w:marRight w:val="0"/>
          <w:marTop w:val="0"/>
          <w:marBottom w:val="0"/>
          <w:divBdr>
            <w:top w:val="none" w:sz="0" w:space="0" w:color="auto"/>
            <w:left w:val="none" w:sz="0" w:space="0" w:color="auto"/>
            <w:bottom w:val="none" w:sz="0" w:space="0" w:color="auto"/>
            <w:right w:val="none" w:sz="0" w:space="0" w:color="auto"/>
          </w:divBdr>
          <w:divsChild>
            <w:div w:id="1308433092">
              <w:marLeft w:val="0"/>
              <w:marRight w:val="0"/>
              <w:marTop w:val="0"/>
              <w:marBottom w:val="0"/>
              <w:divBdr>
                <w:top w:val="none" w:sz="0" w:space="0" w:color="auto"/>
                <w:left w:val="none" w:sz="0" w:space="0" w:color="auto"/>
                <w:bottom w:val="none" w:sz="0" w:space="0" w:color="auto"/>
                <w:right w:val="none" w:sz="0" w:space="0" w:color="auto"/>
              </w:divBdr>
              <w:divsChild>
                <w:div w:id="1953239410">
                  <w:marLeft w:val="0"/>
                  <w:marRight w:val="0"/>
                  <w:marTop w:val="0"/>
                  <w:marBottom w:val="0"/>
                  <w:divBdr>
                    <w:top w:val="none" w:sz="0" w:space="0" w:color="auto"/>
                    <w:left w:val="none" w:sz="0" w:space="0" w:color="auto"/>
                    <w:bottom w:val="none" w:sz="0" w:space="0" w:color="auto"/>
                    <w:right w:val="none" w:sz="0" w:space="0" w:color="auto"/>
                  </w:divBdr>
                  <w:divsChild>
                    <w:div w:id="2102797080">
                      <w:marLeft w:val="0"/>
                      <w:marRight w:val="0"/>
                      <w:marTop w:val="0"/>
                      <w:marBottom w:val="0"/>
                      <w:divBdr>
                        <w:top w:val="none" w:sz="0" w:space="0" w:color="auto"/>
                        <w:left w:val="none" w:sz="0" w:space="0" w:color="auto"/>
                        <w:bottom w:val="none" w:sz="0" w:space="0" w:color="auto"/>
                        <w:right w:val="none" w:sz="0" w:space="0" w:color="auto"/>
                      </w:divBdr>
                      <w:divsChild>
                        <w:div w:id="1201934604">
                          <w:marLeft w:val="0"/>
                          <w:marRight w:val="0"/>
                          <w:marTop w:val="0"/>
                          <w:marBottom w:val="0"/>
                          <w:divBdr>
                            <w:top w:val="none" w:sz="0" w:space="0" w:color="auto"/>
                            <w:left w:val="none" w:sz="0" w:space="0" w:color="auto"/>
                            <w:bottom w:val="none" w:sz="0" w:space="0" w:color="auto"/>
                            <w:right w:val="none" w:sz="0" w:space="0" w:color="auto"/>
                          </w:divBdr>
                          <w:divsChild>
                            <w:div w:id="1776442313">
                              <w:marLeft w:val="0"/>
                              <w:marRight w:val="0"/>
                              <w:marTop w:val="0"/>
                              <w:marBottom w:val="0"/>
                              <w:divBdr>
                                <w:top w:val="none" w:sz="0" w:space="0" w:color="auto"/>
                                <w:left w:val="none" w:sz="0" w:space="0" w:color="auto"/>
                                <w:bottom w:val="none" w:sz="0" w:space="0" w:color="auto"/>
                                <w:right w:val="none" w:sz="0" w:space="0" w:color="auto"/>
                              </w:divBdr>
                              <w:divsChild>
                                <w:div w:id="108016232">
                                  <w:marLeft w:val="0"/>
                                  <w:marRight w:val="0"/>
                                  <w:marTop w:val="0"/>
                                  <w:marBottom w:val="0"/>
                                  <w:divBdr>
                                    <w:top w:val="none" w:sz="0" w:space="0" w:color="auto"/>
                                    <w:left w:val="none" w:sz="0" w:space="0" w:color="auto"/>
                                    <w:bottom w:val="none" w:sz="0" w:space="0" w:color="auto"/>
                                    <w:right w:val="none" w:sz="0" w:space="0" w:color="auto"/>
                                  </w:divBdr>
                                  <w:divsChild>
                                    <w:div w:id="2016805261">
                                      <w:marLeft w:val="0"/>
                                      <w:marRight w:val="0"/>
                                      <w:marTop w:val="0"/>
                                      <w:marBottom w:val="0"/>
                                      <w:divBdr>
                                        <w:top w:val="none" w:sz="0" w:space="0" w:color="auto"/>
                                        <w:left w:val="none" w:sz="0" w:space="0" w:color="auto"/>
                                        <w:bottom w:val="none" w:sz="0" w:space="0" w:color="auto"/>
                                        <w:right w:val="none" w:sz="0" w:space="0" w:color="auto"/>
                                      </w:divBdr>
                                      <w:divsChild>
                                        <w:div w:id="1430783189">
                                          <w:marLeft w:val="0"/>
                                          <w:marRight w:val="0"/>
                                          <w:marTop w:val="0"/>
                                          <w:marBottom w:val="0"/>
                                          <w:divBdr>
                                            <w:top w:val="none" w:sz="0" w:space="0" w:color="auto"/>
                                            <w:left w:val="none" w:sz="0" w:space="0" w:color="auto"/>
                                            <w:bottom w:val="none" w:sz="0" w:space="0" w:color="auto"/>
                                            <w:right w:val="none" w:sz="0" w:space="0" w:color="auto"/>
                                          </w:divBdr>
                                          <w:divsChild>
                                            <w:div w:id="191774490">
                                              <w:marLeft w:val="0"/>
                                              <w:marRight w:val="0"/>
                                              <w:marTop w:val="0"/>
                                              <w:marBottom w:val="0"/>
                                              <w:divBdr>
                                                <w:top w:val="none" w:sz="0" w:space="0" w:color="auto"/>
                                                <w:left w:val="none" w:sz="0" w:space="0" w:color="auto"/>
                                                <w:bottom w:val="none" w:sz="0" w:space="0" w:color="auto"/>
                                                <w:right w:val="none" w:sz="0" w:space="0" w:color="auto"/>
                                              </w:divBdr>
                                              <w:divsChild>
                                                <w:div w:id="203367392">
                                                  <w:marLeft w:val="0"/>
                                                  <w:marRight w:val="0"/>
                                                  <w:marTop w:val="0"/>
                                                  <w:marBottom w:val="0"/>
                                                  <w:divBdr>
                                                    <w:top w:val="none" w:sz="0" w:space="0" w:color="auto"/>
                                                    <w:left w:val="none" w:sz="0" w:space="0" w:color="auto"/>
                                                    <w:bottom w:val="none" w:sz="0" w:space="0" w:color="auto"/>
                                                    <w:right w:val="none" w:sz="0" w:space="0" w:color="auto"/>
                                                  </w:divBdr>
                                                  <w:divsChild>
                                                    <w:div w:id="1891651273">
                                                      <w:marLeft w:val="0"/>
                                                      <w:marRight w:val="0"/>
                                                      <w:marTop w:val="0"/>
                                                      <w:marBottom w:val="0"/>
                                                      <w:divBdr>
                                                        <w:top w:val="none" w:sz="0" w:space="0" w:color="auto"/>
                                                        <w:left w:val="none" w:sz="0" w:space="0" w:color="auto"/>
                                                        <w:bottom w:val="none" w:sz="0" w:space="0" w:color="auto"/>
                                                        <w:right w:val="none" w:sz="0" w:space="0" w:color="auto"/>
                                                      </w:divBdr>
                                                    </w:div>
                                                  </w:divsChild>
                                                </w:div>
                                                <w:div w:id="18314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604526">
      <w:bodyDiv w:val="1"/>
      <w:marLeft w:val="0"/>
      <w:marRight w:val="0"/>
      <w:marTop w:val="0"/>
      <w:marBottom w:val="0"/>
      <w:divBdr>
        <w:top w:val="none" w:sz="0" w:space="0" w:color="auto"/>
        <w:left w:val="none" w:sz="0" w:space="0" w:color="auto"/>
        <w:bottom w:val="none" w:sz="0" w:space="0" w:color="auto"/>
        <w:right w:val="none" w:sz="0" w:space="0" w:color="auto"/>
      </w:divBdr>
    </w:div>
    <w:div w:id="1240797819">
      <w:bodyDiv w:val="1"/>
      <w:marLeft w:val="0"/>
      <w:marRight w:val="0"/>
      <w:marTop w:val="0"/>
      <w:marBottom w:val="0"/>
      <w:divBdr>
        <w:top w:val="none" w:sz="0" w:space="0" w:color="auto"/>
        <w:left w:val="none" w:sz="0" w:space="0" w:color="auto"/>
        <w:bottom w:val="none" w:sz="0" w:space="0" w:color="auto"/>
        <w:right w:val="none" w:sz="0" w:space="0" w:color="auto"/>
      </w:divBdr>
    </w:div>
    <w:div w:id="1487623308">
      <w:bodyDiv w:val="1"/>
      <w:marLeft w:val="0"/>
      <w:marRight w:val="0"/>
      <w:marTop w:val="0"/>
      <w:marBottom w:val="0"/>
      <w:divBdr>
        <w:top w:val="none" w:sz="0" w:space="0" w:color="auto"/>
        <w:left w:val="none" w:sz="0" w:space="0" w:color="auto"/>
        <w:bottom w:val="none" w:sz="0" w:space="0" w:color="auto"/>
        <w:right w:val="none" w:sz="0" w:space="0" w:color="auto"/>
      </w:divBdr>
    </w:div>
    <w:div w:id="1498694476">
      <w:bodyDiv w:val="1"/>
      <w:marLeft w:val="0"/>
      <w:marRight w:val="0"/>
      <w:marTop w:val="0"/>
      <w:marBottom w:val="0"/>
      <w:divBdr>
        <w:top w:val="none" w:sz="0" w:space="0" w:color="auto"/>
        <w:left w:val="none" w:sz="0" w:space="0" w:color="auto"/>
        <w:bottom w:val="none" w:sz="0" w:space="0" w:color="auto"/>
        <w:right w:val="none" w:sz="0" w:space="0" w:color="auto"/>
      </w:divBdr>
      <w:divsChild>
        <w:div w:id="526989950">
          <w:marLeft w:val="0"/>
          <w:marRight w:val="0"/>
          <w:marTop w:val="0"/>
          <w:marBottom w:val="450"/>
          <w:divBdr>
            <w:top w:val="none" w:sz="0" w:space="0" w:color="auto"/>
            <w:left w:val="none" w:sz="0" w:space="0" w:color="auto"/>
            <w:bottom w:val="none" w:sz="0" w:space="0" w:color="auto"/>
            <w:right w:val="none" w:sz="0" w:space="0" w:color="auto"/>
          </w:divBdr>
        </w:div>
        <w:div w:id="55208355">
          <w:marLeft w:val="0"/>
          <w:marRight w:val="0"/>
          <w:marTop w:val="0"/>
          <w:marBottom w:val="450"/>
          <w:divBdr>
            <w:top w:val="none" w:sz="0" w:space="0" w:color="auto"/>
            <w:left w:val="none" w:sz="0" w:space="0" w:color="auto"/>
            <w:bottom w:val="none" w:sz="0" w:space="0" w:color="auto"/>
            <w:right w:val="none" w:sz="0" w:space="0" w:color="auto"/>
          </w:divBdr>
        </w:div>
        <w:div w:id="682631460">
          <w:marLeft w:val="0"/>
          <w:marRight w:val="0"/>
          <w:marTop w:val="0"/>
          <w:marBottom w:val="450"/>
          <w:divBdr>
            <w:top w:val="none" w:sz="0" w:space="0" w:color="auto"/>
            <w:left w:val="none" w:sz="0" w:space="0" w:color="auto"/>
            <w:bottom w:val="none" w:sz="0" w:space="0" w:color="auto"/>
            <w:right w:val="none" w:sz="0" w:space="0" w:color="auto"/>
          </w:divBdr>
        </w:div>
        <w:div w:id="1994793694">
          <w:marLeft w:val="0"/>
          <w:marRight w:val="0"/>
          <w:marTop w:val="0"/>
          <w:marBottom w:val="450"/>
          <w:divBdr>
            <w:top w:val="none" w:sz="0" w:space="0" w:color="auto"/>
            <w:left w:val="none" w:sz="0" w:space="0" w:color="auto"/>
            <w:bottom w:val="none" w:sz="0" w:space="0" w:color="auto"/>
            <w:right w:val="none" w:sz="0" w:space="0" w:color="auto"/>
          </w:divBdr>
        </w:div>
        <w:div w:id="848370104">
          <w:marLeft w:val="0"/>
          <w:marRight w:val="0"/>
          <w:marTop w:val="0"/>
          <w:marBottom w:val="450"/>
          <w:divBdr>
            <w:top w:val="none" w:sz="0" w:space="0" w:color="auto"/>
            <w:left w:val="none" w:sz="0" w:space="0" w:color="auto"/>
            <w:bottom w:val="none" w:sz="0" w:space="0" w:color="auto"/>
            <w:right w:val="none" w:sz="0" w:space="0" w:color="auto"/>
          </w:divBdr>
        </w:div>
        <w:div w:id="1193615963">
          <w:marLeft w:val="0"/>
          <w:marRight w:val="0"/>
          <w:marTop w:val="0"/>
          <w:marBottom w:val="450"/>
          <w:divBdr>
            <w:top w:val="none" w:sz="0" w:space="0" w:color="auto"/>
            <w:left w:val="none" w:sz="0" w:space="0" w:color="auto"/>
            <w:bottom w:val="none" w:sz="0" w:space="0" w:color="auto"/>
            <w:right w:val="none" w:sz="0" w:space="0" w:color="auto"/>
          </w:divBdr>
        </w:div>
        <w:div w:id="2089575713">
          <w:marLeft w:val="0"/>
          <w:marRight w:val="0"/>
          <w:marTop w:val="0"/>
          <w:marBottom w:val="450"/>
          <w:divBdr>
            <w:top w:val="none" w:sz="0" w:space="0" w:color="auto"/>
            <w:left w:val="none" w:sz="0" w:space="0" w:color="auto"/>
            <w:bottom w:val="none" w:sz="0" w:space="0" w:color="auto"/>
            <w:right w:val="none" w:sz="0" w:space="0" w:color="auto"/>
          </w:divBdr>
        </w:div>
      </w:divsChild>
    </w:div>
    <w:div w:id="1520390109">
      <w:bodyDiv w:val="1"/>
      <w:marLeft w:val="0"/>
      <w:marRight w:val="0"/>
      <w:marTop w:val="0"/>
      <w:marBottom w:val="0"/>
      <w:divBdr>
        <w:top w:val="none" w:sz="0" w:space="0" w:color="auto"/>
        <w:left w:val="none" w:sz="0" w:space="0" w:color="auto"/>
        <w:bottom w:val="none" w:sz="0" w:space="0" w:color="auto"/>
        <w:right w:val="none" w:sz="0" w:space="0" w:color="auto"/>
      </w:divBdr>
    </w:div>
    <w:div w:id="1785272871">
      <w:bodyDiv w:val="1"/>
      <w:marLeft w:val="0"/>
      <w:marRight w:val="0"/>
      <w:marTop w:val="0"/>
      <w:marBottom w:val="0"/>
      <w:divBdr>
        <w:top w:val="none" w:sz="0" w:space="0" w:color="auto"/>
        <w:left w:val="none" w:sz="0" w:space="0" w:color="auto"/>
        <w:bottom w:val="none" w:sz="0" w:space="0" w:color="auto"/>
        <w:right w:val="none" w:sz="0" w:space="0" w:color="auto"/>
      </w:divBdr>
    </w:div>
    <w:div w:id="1800372153">
      <w:bodyDiv w:val="1"/>
      <w:marLeft w:val="0"/>
      <w:marRight w:val="0"/>
      <w:marTop w:val="0"/>
      <w:marBottom w:val="0"/>
      <w:divBdr>
        <w:top w:val="none" w:sz="0" w:space="0" w:color="auto"/>
        <w:left w:val="none" w:sz="0" w:space="0" w:color="auto"/>
        <w:bottom w:val="none" w:sz="0" w:space="0" w:color="auto"/>
        <w:right w:val="none" w:sz="0" w:space="0" w:color="auto"/>
      </w:divBdr>
      <w:divsChild>
        <w:div w:id="2115397018">
          <w:marLeft w:val="0"/>
          <w:marRight w:val="0"/>
          <w:marTop w:val="0"/>
          <w:marBottom w:val="450"/>
          <w:divBdr>
            <w:top w:val="none" w:sz="0" w:space="0" w:color="auto"/>
            <w:left w:val="none" w:sz="0" w:space="0" w:color="auto"/>
            <w:bottom w:val="none" w:sz="0" w:space="0" w:color="auto"/>
            <w:right w:val="none" w:sz="0" w:space="0" w:color="auto"/>
          </w:divBdr>
        </w:div>
        <w:div w:id="2039114340">
          <w:marLeft w:val="0"/>
          <w:marRight w:val="0"/>
          <w:marTop w:val="0"/>
          <w:marBottom w:val="450"/>
          <w:divBdr>
            <w:top w:val="none" w:sz="0" w:space="0" w:color="auto"/>
            <w:left w:val="none" w:sz="0" w:space="0" w:color="auto"/>
            <w:bottom w:val="none" w:sz="0" w:space="0" w:color="auto"/>
            <w:right w:val="none" w:sz="0" w:space="0" w:color="auto"/>
          </w:divBdr>
        </w:div>
        <w:div w:id="323170268">
          <w:marLeft w:val="0"/>
          <w:marRight w:val="0"/>
          <w:marTop w:val="0"/>
          <w:marBottom w:val="450"/>
          <w:divBdr>
            <w:top w:val="none" w:sz="0" w:space="0" w:color="auto"/>
            <w:left w:val="none" w:sz="0" w:space="0" w:color="auto"/>
            <w:bottom w:val="none" w:sz="0" w:space="0" w:color="auto"/>
            <w:right w:val="none" w:sz="0" w:space="0" w:color="auto"/>
          </w:divBdr>
        </w:div>
        <w:div w:id="589310535">
          <w:marLeft w:val="0"/>
          <w:marRight w:val="0"/>
          <w:marTop w:val="0"/>
          <w:marBottom w:val="450"/>
          <w:divBdr>
            <w:top w:val="none" w:sz="0" w:space="0" w:color="auto"/>
            <w:left w:val="none" w:sz="0" w:space="0" w:color="auto"/>
            <w:bottom w:val="none" w:sz="0" w:space="0" w:color="auto"/>
            <w:right w:val="none" w:sz="0" w:space="0" w:color="auto"/>
          </w:divBdr>
        </w:div>
        <w:div w:id="44068776">
          <w:marLeft w:val="0"/>
          <w:marRight w:val="0"/>
          <w:marTop w:val="0"/>
          <w:marBottom w:val="450"/>
          <w:divBdr>
            <w:top w:val="none" w:sz="0" w:space="0" w:color="auto"/>
            <w:left w:val="none" w:sz="0" w:space="0" w:color="auto"/>
            <w:bottom w:val="none" w:sz="0" w:space="0" w:color="auto"/>
            <w:right w:val="none" w:sz="0" w:space="0" w:color="auto"/>
          </w:divBdr>
        </w:div>
        <w:div w:id="838931431">
          <w:marLeft w:val="0"/>
          <w:marRight w:val="0"/>
          <w:marTop w:val="0"/>
          <w:marBottom w:val="450"/>
          <w:divBdr>
            <w:top w:val="none" w:sz="0" w:space="0" w:color="auto"/>
            <w:left w:val="none" w:sz="0" w:space="0" w:color="auto"/>
            <w:bottom w:val="none" w:sz="0" w:space="0" w:color="auto"/>
            <w:right w:val="none" w:sz="0" w:space="0" w:color="auto"/>
          </w:divBdr>
        </w:div>
        <w:div w:id="530269675">
          <w:marLeft w:val="0"/>
          <w:marRight w:val="0"/>
          <w:marTop w:val="0"/>
          <w:marBottom w:val="450"/>
          <w:divBdr>
            <w:top w:val="none" w:sz="0" w:space="0" w:color="auto"/>
            <w:left w:val="none" w:sz="0" w:space="0" w:color="auto"/>
            <w:bottom w:val="none" w:sz="0" w:space="0" w:color="auto"/>
            <w:right w:val="none" w:sz="0" w:space="0" w:color="auto"/>
          </w:divBdr>
        </w:div>
      </w:divsChild>
    </w:div>
    <w:div w:id="1814910354">
      <w:bodyDiv w:val="1"/>
      <w:marLeft w:val="0"/>
      <w:marRight w:val="0"/>
      <w:marTop w:val="0"/>
      <w:marBottom w:val="0"/>
      <w:divBdr>
        <w:top w:val="none" w:sz="0" w:space="0" w:color="auto"/>
        <w:left w:val="none" w:sz="0" w:space="0" w:color="auto"/>
        <w:bottom w:val="none" w:sz="0" w:space="0" w:color="auto"/>
        <w:right w:val="none" w:sz="0" w:space="0" w:color="auto"/>
      </w:divBdr>
    </w:div>
    <w:div w:id="1857159727">
      <w:bodyDiv w:val="1"/>
      <w:marLeft w:val="0"/>
      <w:marRight w:val="0"/>
      <w:marTop w:val="0"/>
      <w:marBottom w:val="0"/>
      <w:divBdr>
        <w:top w:val="none" w:sz="0" w:space="0" w:color="auto"/>
        <w:left w:val="none" w:sz="0" w:space="0" w:color="auto"/>
        <w:bottom w:val="none" w:sz="0" w:space="0" w:color="auto"/>
        <w:right w:val="none" w:sz="0" w:space="0" w:color="auto"/>
      </w:divBdr>
      <w:divsChild>
        <w:div w:id="1143081841">
          <w:marLeft w:val="0"/>
          <w:marRight w:val="0"/>
          <w:marTop w:val="0"/>
          <w:marBottom w:val="450"/>
          <w:divBdr>
            <w:top w:val="none" w:sz="0" w:space="0" w:color="auto"/>
            <w:left w:val="none" w:sz="0" w:space="0" w:color="auto"/>
            <w:bottom w:val="none" w:sz="0" w:space="0" w:color="auto"/>
            <w:right w:val="none" w:sz="0" w:space="0" w:color="auto"/>
          </w:divBdr>
        </w:div>
        <w:div w:id="7828447">
          <w:marLeft w:val="0"/>
          <w:marRight w:val="0"/>
          <w:marTop w:val="0"/>
          <w:marBottom w:val="450"/>
          <w:divBdr>
            <w:top w:val="none" w:sz="0" w:space="0" w:color="auto"/>
            <w:left w:val="none" w:sz="0" w:space="0" w:color="auto"/>
            <w:bottom w:val="none" w:sz="0" w:space="0" w:color="auto"/>
            <w:right w:val="none" w:sz="0" w:space="0" w:color="auto"/>
          </w:divBdr>
        </w:div>
      </w:divsChild>
    </w:div>
    <w:div w:id="1893275343">
      <w:bodyDiv w:val="1"/>
      <w:marLeft w:val="0"/>
      <w:marRight w:val="0"/>
      <w:marTop w:val="0"/>
      <w:marBottom w:val="0"/>
      <w:divBdr>
        <w:top w:val="none" w:sz="0" w:space="0" w:color="auto"/>
        <w:left w:val="none" w:sz="0" w:space="0" w:color="auto"/>
        <w:bottom w:val="none" w:sz="0" w:space="0" w:color="auto"/>
        <w:right w:val="none" w:sz="0" w:space="0" w:color="auto"/>
      </w:divBdr>
    </w:div>
    <w:div w:id="1926307126">
      <w:bodyDiv w:val="1"/>
      <w:marLeft w:val="0"/>
      <w:marRight w:val="0"/>
      <w:marTop w:val="0"/>
      <w:marBottom w:val="0"/>
      <w:divBdr>
        <w:top w:val="none" w:sz="0" w:space="0" w:color="auto"/>
        <w:left w:val="none" w:sz="0" w:space="0" w:color="auto"/>
        <w:bottom w:val="none" w:sz="0" w:space="0" w:color="auto"/>
        <w:right w:val="none" w:sz="0" w:space="0" w:color="auto"/>
      </w:divBdr>
    </w:div>
    <w:div w:id="209080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lfd.uci.edu/~gohlke/pythonlibs/"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7.xml"/><Relationship Id="rId10" Type="http://schemas.openxmlformats.org/officeDocument/2006/relationships/image" Target="media/image2.jpeg"/><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footer4.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3.jpg"/></Relationships>
</file>

<file path=word/_rels/footer5.xml.rels><?xml version="1.0" encoding="UTF-8" standalone="yes"?>
<Relationships xmlns="http://schemas.openxmlformats.org/package/2006/relationships"><Relationship Id="rId1" Type="http://schemas.openxmlformats.org/officeDocument/2006/relationships/image" Target="media/image5.jpeg"/></Relationships>
</file>

<file path=word/_rels/footer6.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3.jpg"/></Relationships>
</file>

<file path=word/_rels/footer7.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53890CCB2CF14DAF2CFA36B414DA02" ma:contentTypeVersion="3" ma:contentTypeDescription="Create a new document." ma:contentTypeScope="" ma:versionID="638b6b7d95d15771723f76d7b9fd2d6c">
  <xsd:schema xmlns:xsd="http://www.w3.org/2001/XMLSchema" xmlns:xs="http://www.w3.org/2001/XMLSchema" xmlns:p="http://schemas.microsoft.com/office/2006/metadata/properties" xmlns:ns2="d474f289-c77e-4956-968e-a34b0355fdc8" targetNamespace="http://schemas.microsoft.com/office/2006/metadata/properties" ma:root="true" ma:fieldsID="0e910fe8658d5f9f61f839beb9e6aba9" ns2:_="">
    <xsd:import namespace="d474f289-c77e-4956-968e-a34b0355fd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4f289-c77e-4956-968e-a34b0355f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01F0A8-78BA-4602-82D7-639E4F5231AF}">
  <ds:schemaRefs>
    <ds:schemaRef ds:uri="http://schemas.microsoft.com/sharepoint/v3/contenttype/forms"/>
  </ds:schemaRefs>
</ds:datastoreItem>
</file>

<file path=customXml/itemProps2.xml><?xml version="1.0" encoding="utf-8"?>
<ds:datastoreItem xmlns:ds="http://schemas.openxmlformats.org/officeDocument/2006/customXml" ds:itemID="{F855EB76-EB6C-4D97-9C75-1F45442359DE}"/>
</file>

<file path=customXml/itemProps3.xml><?xml version="1.0" encoding="utf-8"?>
<ds:datastoreItem xmlns:ds="http://schemas.openxmlformats.org/officeDocument/2006/customXml" ds:itemID="{E58D7986-90F1-4C5B-AA6C-67786109EEB4}"/>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43</TotalTime>
  <Pages>11</Pages>
  <Words>1443</Words>
  <Characters>10959</Characters>
  <Application>Microsoft Office Word</Application>
  <DocSecurity>0</DocSecurity>
  <Lines>391</Lines>
  <Paragraphs>263</Paragraphs>
  <ScaleCrop>false</ScaleCrop>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Dossier 1.0 Installation Manual</dc:title>
  <dc:subject>Credit Dossier 1.0 Installation Manual</dc:subject>
  <dc:creator>Bimal Kumar Upadhyay</dc:creator>
  <cp:keywords/>
  <cp:lastModifiedBy>Bimal Kumar Upadhyay</cp:lastModifiedBy>
  <cp:revision>48</cp:revision>
  <cp:lastPrinted>2019-11-06T07:47:00Z</cp:lastPrinted>
  <dcterms:created xsi:type="dcterms:W3CDTF">2026-09-01T12:29:00Z</dcterms:created>
  <dcterms:modified xsi:type="dcterms:W3CDTF">2026-09-01T13:22:00Z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0x010100B553890CCB2CF14DAF2CFA36B414DA02</vt:lpwstr>
  </property>
</Properties>
</file>